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Default Extension="jpg" ContentType="image/jpg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63" w:lineRule="auto" w:line="393"/>
        <w:ind w:left="2645" w:right="2629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9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TTE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3" w:lineRule="exact" w:line="300"/>
        <w:ind w:left="1552" w:right="1538"/>
      </w:pP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8"/>
          <w:szCs w:val="28"/>
        </w:rPr>
        <w:t>OG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8"/>
          <w:szCs w:val="28"/>
        </w:rPr>
        <w:t>RA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980"/>
      </w:pPr>
      <w:r>
        <w:pict>
          <v:shape type="#_x0000_t75" style="width:229.4pt;height:229.8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 w:lineRule="auto" w:line="401"/>
        <w:ind w:left="2889" w:right="3070" w:firstLine="636"/>
      </w:pP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leh: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y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ni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7"/>
          <w:w w:val="100"/>
          <w:sz w:val="26"/>
          <w:szCs w:val="26"/>
        </w:rPr>
        <w:t>(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before="15"/>
        <w:ind w:left="3338" w:right="3548"/>
      </w:pP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A2</w:t>
      </w:r>
      <w:r>
        <w:rPr>
          <w:rFonts w:cs="Times New Roman" w:hAnsi="Times New Roman" w:eastAsia="Times New Roman" w:ascii="Times New Roman"/>
          <w:b/>
          <w:spacing w:val="-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‘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auto" w:line="395"/>
        <w:ind w:left="1977" w:right="1975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OG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7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7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7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6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9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6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1"/>
        <w:ind w:left="3965" w:right="3953"/>
        <w:sectPr>
          <w:pgSz w:w="11920" w:h="16840"/>
          <w:pgMar w:top="1380" w:bottom="280" w:left="1680" w:right="168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74" w:lineRule="exact" w:line="280"/>
        <w:ind w:left="1445"/>
      </w:pP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w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right"/>
        <w:spacing w:before="51" w:lineRule="exact" w:line="100"/>
        <w:ind w:right="1182"/>
      </w:pPr>
      <w:r>
        <w:rPr>
          <w:rFonts w:cs="Arial" w:hAnsi="Arial" w:eastAsia="Arial" w:ascii="Arial"/>
          <w:color w:val="696969"/>
          <w:w w:val="109"/>
          <w:sz w:val="9"/>
          <w:szCs w:val="9"/>
        </w:rPr>
        <w:t>S</w:t>
      </w:r>
      <w:r>
        <w:rPr>
          <w:rFonts w:cs="Arial" w:hAnsi="Arial" w:eastAsia="Arial" w:ascii="Arial"/>
          <w:color w:val="696969"/>
          <w:w w:val="104"/>
          <w:sz w:val="9"/>
          <w:szCs w:val="9"/>
        </w:rPr>
        <w:t>ta</w:t>
      </w:r>
      <w:r>
        <w:rPr>
          <w:rFonts w:cs="Arial" w:hAnsi="Arial" w:eastAsia="Arial" w:ascii="Arial"/>
          <w:color w:val="696969"/>
          <w:w w:val="119"/>
          <w:sz w:val="9"/>
          <w:szCs w:val="9"/>
        </w:rPr>
        <w:t>rt</w:t>
      </w:r>
      <w:r>
        <w:rPr>
          <w:rFonts w:cs="Arial" w:hAnsi="Arial" w:eastAsia="Arial" w:ascii="Arial"/>
          <w:color w:val="000000"/>
          <w:w w:val="100"/>
          <w:sz w:val="9"/>
          <w:szCs w:val="9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center"/>
        <w:spacing w:before="51"/>
        <w:ind w:left="6085" w:right="5323"/>
      </w:pPr>
      <w:r>
        <w:rPr>
          <w:rFonts w:cs="Arial" w:hAnsi="Arial" w:eastAsia="Arial" w:ascii="Arial"/>
          <w:color w:val="696969"/>
          <w:w w:val="109"/>
          <w:sz w:val="9"/>
          <w:szCs w:val="9"/>
        </w:rPr>
        <w:t>Ou</w:t>
      </w:r>
      <w:r>
        <w:rPr>
          <w:rFonts w:cs="Arial" w:hAnsi="Arial" w:eastAsia="Arial" w:ascii="Arial"/>
          <w:color w:val="696969"/>
          <w:w w:val="104"/>
          <w:sz w:val="9"/>
          <w:szCs w:val="9"/>
        </w:rPr>
        <w:t>tpu</w:t>
      </w:r>
      <w:r>
        <w:rPr>
          <w:rFonts w:cs="Arial" w:hAnsi="Arial" w:eastAsia="Arial" w:ascii="Arial"/>
          <w:color w:val="696969"/>
          <w:w w:val="131"/>
          <w:sz w:val="9"/>
          <w:szCs w:val="9"/>
        </w:rPr>
        <w:t>t</w:t>
      </w:r>
      <w:r>
        <w:rPr>
          <w:rFonts w:cs="Arial" w:hAnsi="Arial" w:eastAsia="Arial" w:ascii="Arial"/>
          <w:color w:val="000000"/>
          <w:w w:val="100"/>
          <w:sz w:val="9"/>
          <w:szCs w:val="9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11" w:lineRule="exact" w:line="100"/>
        <w:ind w:left="5863" w:right="5108"/>
      </w:pPr>
      <w:r>
        <w:rPr>
          <w:rFonts w:cs="Arial" w:hAnsi="Arial" w:eastAsia="Arial" w:ascii="Arial"/>
          <w:color w:val="505050"/>
          <w:spacing w:val="0"/>
          <w:w w:val="95"/>
          <w:sz w:val="10"/>
          <w:szCs w:val="10"/>
        </w:rPr>
        <w:t>N</w:t>
      </w:r>
      <w:r>
        <w:rPr>
          <w:rFonts w:cs="Arial" w:hAnsi="Arial" w:eastAsia="Arial" w:ascii="Arial"/>
          <w:color w:val="7C7C7C"/>
          <w:spacing w:val="0"/>
          <w:w w:val="95"/>
          <w:sz w:val="10"/>
          <w:szCs w:val="10"/>
        </w:rPr>
        <w:t>a</w:t>
      </w:r>
      <w:r>
        <w:rPr>
          <w:rFonts w:cs="Arial" w:hAnsi="Arial" w:eastAsia="Arial" w:ascii="Arial"/>
          <w:color w:val="696969"/>
          <w:spacing w:val="0"/>
          <w:w w:val="95"/>
          <w:sz w:val="10"/>
          <w:szCs w:val="10"/>
        </w:rPr>
        <w:t>ma</w:t>
      </w:r>
      <w:r>
        <w:rPr>
          <w:rFonts w:cs="Arial" w:hAnsi="Arial" w:eastAsia="Arial" w:ascii="Arial"/>
          <w:color w:val="696969"/>
          <w:spacing w:val="0"/>
          <w:w w:val="95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ud</w:t>
      </w:r>
      <w:r>
        <w:rPr>
          <w:rFonts w:cs="Arial" w:hAnsi="Arial" w:eastAsia="Arial" w:ascii="Arial"/>
          <w:color w:val="7C7C7C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h</w:t>
      </w:r>
      <w:r>
        <w:rPr>
          <w:rFonts w:cs="Arial" w:hAnsi="Arial" w:eastAsia="Arial" w:ascii="Arial"/>
          <w:color w:val="696969"/>
          <w:spacing w:val="-7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ada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0"/>
          <w:szCs w:val="10"/>
        </w:rPr>
        <w:jc w:val="right"/>
        <w:spacing w:before="49" w:lineRule="exact" w:line="100"/>
        <w:ind w:right="109"/>
      </w:pPr>
      <w:r>
        <w:rPr>
          <w:rFonts w:cs="Arial" w:hAnsi="Arial" w:eastAsia="Arial" w:ascii="Arial"/>
          <w:color w:val="696969"/>
          <w:w w:val="94"/>
          <w:sz w:val="10"/>
          <w:szCs w:val="10"/>
        </w:rPr>
        <w:t>L</w:t>
      </w:r>
      <w:r>
        <w:rPr>
          <w:rFonts w:cs="Arial" w:hAnsi="Arial" w:eastAsia="Arial" w:ascii="Arial"/>
          <w:color w:val="696969"/>
          <w:w w:val="96"/>
          <w:sz w:val="10"/>
          <w:szCs w:val="10"/>
        </w:rPr>
        <w:t>OO</w:t>
      </w:r>
      <w:r>
        <w:rPr>
          <w:rFonts w:cs="Arial" w:hAnsi="Arial" w:eastAsia="Arial" w:ascii="Arial"/>
          <w:color w:val="696969"/>
          <w:w w:val="98"/>
          <w:sz w:val="10"/>
          <w:szCs w:val="10"/>
        </w:rPr>
        <w:t>P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" w:lineRule="exact" w:line="100"/>
        <w:ind w:left="72"/>
        <w:sectPr>
          <w:pgSz w:w="11900" w:h="16840"/>
          <w:pgMar w:top="1360" w:bottom="280" w:left="0" w:right="140"/>
        </w:sectPr>
      </w:pPr>
      <w:r>
        <w:pict>
          <v:group style="position:absolute;margin-left:249.253pt;margin-top:125.662pt;width:326.765pt;height:257.541pt;mso-position-horizontal-relative:page;mso-position-vertical-relative:page;z-index:-2609" coordorigin="4985,2513" coordsize="6535,5151">
            <v:shape type="#_x0000_t75" style="position:absolute;left:5007;top:2513;width:6513;height:5151">
              <v:imagedata o:title="" r:id="rId5"/>
            </v:shape>
            <v:shape style="position:absolute;left:4988;top:7469;width:144;height:0" coordorigin="4988,7469" coordsize="144,0" path="m4988,7469l5132,7469e" filled="f" stroked="t" strokeweight="0.272678pt" strokecolor="#242424">
              <v:path arrowok="t"/>
            </v:shape>
            <w10:wrap type="none"/>
          </v:group>
        </w:pict>
      </w:r>
      <w:r>
        <w:rPr>
          <w:rFonts w:cs="Malgun Gothic" w:hAnsi="Malgun Gothic" w:eastAsia="Malgun Gothic" w:ascii="Malgun Gothic"/>
          <w:color w:val="696969"/>
          <w:w w:val="600"/>
          <w:position w:val="-4"/>
          <w:sz w:val="9"/>
          <w:szCs w:val="9"/>
        </w:rPr>
        <w:t>�</w:t>
      </w:r>
      <w:r>
        <w:rPr>
          <w:rFonts w:cs="Arial" w:hAnsi="Arial" w:eastAsia="Arial" w:ascii="Arial"/>
          <w:color w:val="505050"/>
          <w:w w:val="184"/>
          <w:position w:val="-4"/>
          <w:sz w:val="9"/>
          <w:szCs w:val="9"/>
        </w:rPr>
        <w:t>,</w:t>
      </w:r>
      <w:r>
        <w:rPr>
          <w:rFonts w:cs="Arial" w:hAnsi="Arial" w:eastAsia="Arial" w:ascii="Arial"/>
          <w:color w:val="505050"/>
          <w:w w:val="100"/>
          <w:position w:val="-4"/>
          <w:sz w:val="9"/>
          <w:szCs w:val="9"/>
        </w:rPr>
        <w:t>                                              </w:t>
      </w:r>
      <w:r>
        <w:rPr>
          <w:rFonts w:cs="Arial" w:hAnsi="Arial" w:eastAsia="Arial" w:ascii="Arial"/>
          <w:color w:val="505050"/>
          <w:spacing w:val="-7"/>
          <w:w w:val="100"/>
          <w:position w:val="-4"/>
          <w:sz w:val="9"/>
          <w:szCs w:val="9"/>
        </w:rPr>
        <w:t> </w:t>
      </w:r>
      <w:r>
        <w:rPr>
          <w:rFonts w:cs="Malgun Gothic" w:hAnsi="Malgun Gothic" w:eastAsia="Malgun Gothic" w:ascii="Malgun Gothic"/>
          <w:color w:val="505050"/>
          <w:spacing w:val="0"/>
          <w:w w:val="320"/>
          <w:position w:val="-4"/>
          <w:sz w:val="9"/>
          <w:szCs w:val="9"/>
        </w:rPr>
        <w:t>�</w:t>
      </w:r>
      <w:r>
        <w:rPr>
          <w:rFonts w:cs="Malgun Gothic" w:hAnsi="Malgun Gothic" w:eastAsia="Malgun Gothic" w:ascii="Malgun Gothic"/>
          <w:color w:val="505050"/>
          <w:spacing w:val="0"/>
          <w:w w:val="320"/>
          <w:position w:val="-4"/>
          <w:sz w:val="9"/>
          <w:szCs w:val="9"/>
        </w:rPr>
        <w:t>                     </w:t>
      </w:r>
      <w:r>
        <w:rPr>
          <w:rFonts w:cs="Malgun Gothic" w:hAnsi="Malgun Gothic" w:eastAsia="Malgun Gothic" w:ascii="Malgun Gothic"/>
          <w:color w:val="505050"/>
          <w:spacing w:val="41"/>
          <w:w w:val="320"/>
          <w:position w:val="-4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8"/>
          <w:position w:val="-4"/>
          <w:sz w:val="9"/>
          <w:szCs w:val="9"/>
        </w:rPr>
        <w:t>O</w:t>
      </w:r>
      <w:r>
        <w:rPr>
          <w:rFonts w:cs="Arial" w:hAnsi="Arial" w:eastAsia="Arial" w:ascii="Arial"/>
          <w:color w:val="696969"/>
          <w:spacing w:val="0"/>
          <w:w w:val="108"/>
          <w:position w:val="-4"/>
          <w:sz w:val="9"/>
          <w:szCs w:val="9"/>
        </w:rPr>
        <w:t>utpo</w:t>
      </w:r>
      <w:r>
        <w:rPr>
          <w:rFonts w:cs="Arial" w:hAnsi="Arial" w:eastAsia="Arial" w:ascii="Arial"/>
          <w:color w:val="696969"/>
          <w:spacing w:val="0"/>
          <w:w w:val="108"/>
          <w:position w:val="-4"/>
          <w:sz w:val="9"/>
          <w:szCs w:val="9"/>
        </w:rPr>
        <w:t>t</w:t>
      </w:r>
      <w:r>
        <w:rPr>
          <w:rFonts w:cs="Arial" w:hAnsi="Arial" w:eastAsia="Arial" w:ascii="Arial"/>
          <w:color w:val="696969"/>
          <w:spacing w:val="0"/>
          <w:w w:val="108"/>
          <w:position w:val="-4"/>
          <w:sz w:val="9"/>
          <w:szCs w:val="9"/>
        </w:rPr>
        <w:t>                                                                </w:t>
      </w:r>
      <w:r>
        <w:rPr>
          <w:rFonts w:cs="Arial" w:hAnsi="Arial" w:eastAsia="Arial" w:ascii="Arial"/>
          <w:color w:val="696969"/>
          <w:spacing w:val="25"/>
          <w:w w:val="108"/>
          <w:position w:val="-4"/>
          <w:sz w:val="9"/>
          <w:szCs w:val="9"/>
        </w:rPr>
        <w:t> </w:t>
      </w:r>
      <w:r>
        <w:rPr>
          <w:rFonts w:cs="Malgun Gothic" w:hAnsi="Malgun Gothic" w:eastAsia="Malgun Gothic" w:ascii="Malgun Gothic"/>
          <w:color w:val="505050"/>
          <w:spacing w:val="0"/>
          <w:w w:val="320"/>
          <w:position w:val="-4"/>
          <w:sz w:val="9"/>
          <w:szCs w:val="9"/>
        </w:rPr>
        <w:t>�</w:t>
      </w:r>
      <w:r>
        <w:rPr>
          <w:rFonts w:cs="Malgun Gothic" w:hAnsi="Malgun Gothic" w:eastAsia="Malgun Gothic" w:ascii="Malgun Gothic"/>
          <w:color w:val="505050"/>
          <w:spacing w:val="50"/>
          <w:w w:val="320"/>
          <w:position w:val="-4"/>
          <w:sz w:val="9"/>
          <w:szCs w:val="9"/>
        </w:rPr>
        <w:t> </w:t>
      </w:r>
      <w:r>
        <w:rPr>
          <w:rFonts w:cs="Arial" w:hAnsi="Arial" w:eastAsia="Arial" w:ascii="Arial"/>
          <w:color w:val="505050"/>
          <w:spacing w:val="0"/>
          <w:w w:val="90"/>
          <w:position w:val="-4"/>
          <w:sz w:val="9"/>
          <w:szCs w:val="9"/>
        </w:rPr>
        <w:t>N</w:t>
      </w:r>
      <w:r>
        <w:rPr>
          <w:rFonts w:cs="Arial" w:hAnsi="Arial" w:eastAsia="Arial" w:ascii="Arial"/>
          <w:color w:val="696969"/>
          <w:spacing w:val="0"/>
          <w:w w:val="104"/>
          <w:position w:val="-4"/>
          <w:sz w:val="9"/>
          <w:szCs w:val="9"/>
        </w:rPr>
        <w:t>a</w:t>
      </w:r>
      <w:r>
        <w:rPr>
          <w:rFonts w:cs="Arial" w:hAnsi="Arial" w:eastAsia="Arial" w:ascii="Arial"/>
          <w:color w:val="696969"/>
          <w:spacing w:val="0"/>
          <w:w w:val="113"/>
          <w:position w:val="-4"/>
          <w:sz w:val="9"/>
          <w:szCs w:val="9"/>
        </w:rPr>
        <w:t>m</w:t>
      </w:r>
      <w:r>
        <w:rPr>
          <w:rFonts w:cs="Arial" w:hAnsi="Arial" w:eastAsia="Arial" w:ascii="Arial"/>
          <w:color w:val="696969"/>
          <w:spacing w:val="0"/>
          <w:w w:val="117"/>
          <w:position w:val="-4"/>
          <w:sz w:val="9"/>
          <w:szCs w:val="9"/>
        </w:rPr>
        <w:t>a</w:t>
      </w:r>
      <w:r>
        <w:rPr>
          <w:rFonts w:cs="Arial" w:hAnsi="Arial" w:eastAsia="Arial" w:ascii="Arial"/>
          <w:color w:val="505050"/>
          <w:spacing w:val="0"/>
          <w:w w:val="143"/>
          <w:position w:val="-4"/>
          <w:sz w:val="9"/>
          <w:szCs w:val="9"/>
        </w:rPr>
        <w:t>d</w:t>
      </w:r>
      <w:r>
        <w:rPr>
          <w:rFonts w:cs="Arial" w:hAnsi="Arial" w:eastAsia="Arial" w:ascii="Arial"/>
          <w:color w:val="696969"/>
          <w:spacing w:val="0"/>
          <w:w w:val="117"/>
          <w:position w:val="-4"/>
          <w:sz w:val="9"/>
          <w:szCs w:val="9"/>
        </w:rPr>
        <w:t>a</w:t>
      </w:r>
      <w:r>
        <w:rPr>
          <w:rFonts w:cs="Arial" w:hAnsi="Arial" w:eastAsia="Arial" w:ascii="Arial"/>
          <w:color w:val="505050"/>
          <w:spacing w:val="0"/>
          <w:w w:val="104"/>
          <w:position w:val="-4"/>
          <w:sz w:val="9"/>
          <w:szCs w:val="9"/>
        </w:rPr>
        <w:t>n</w:t>
      </w:r>
      <w:r>
        <w:rPr>
          <w:rFonts w:cs="Arial" w:hAnsi="Arial" w:eastAsia="Arial" w:ascii="Arial"/>
          <w:color w:val="505050"/>
          <w:spacing w:val="8"/>
          <w:w w:val="100"/>
          <w:position w:val="-4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position w:val="-4"/>
          <w:sz w:val="9"/>
          <w:szCs w:val="9"/>
        </w:rPr>
        <w:t>N</w:t>
      </w:r>
      <w:r>
        <w:rPr>
          <w:rFonts w:cs="Arial" w:hAnsi="Arial" w:eastAsia="Arial" w:ascii="Arial"/>
          <w:color w:val="8E8E8E"/>
          <w:spacing w:val="0"/>
          <w:w w:val="131"/>
          <w:position w:val="-4"/>
          <w:sz w:val="9"/>
          <w:szCs w:val="9"/>
        </w:rPr>
        <w:t>i</w:t>
      </w:r>
      <w:r>
        <w:rPr>
          <w:rFonts w:cs="Arial" w:hAnsi="Arial" w:eastAsia="Arial" w:ascii="Arial"/>
          <w:color w:val="3B3B3B"/>
          <w:spacing w:val="0"/>
          <w:w w:val="104"/>
          <w:position w:val="-4"/>
          <w:sz w:val="9"/>
          <w:szCs w:val="9"/>
        </w:rPr>
        <w:t>m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lineRule="exact" w:line="140"/>
        <w:ind w:left="79" w:right="-36"/>
      </w:pPr>
      <w:r>
        <w:rPr>
          <w:rFonts w:cs="Malgun Gothic" w:hAnsi="Malgun Gothic" w:eastAsia="Malgun Gothic" w:ascii="Malgun Gothic"/>
          <w:color w:val="696969"/>
          <w:w w:val="600"/>
          <w:position w:val="-1"/>
          <w:sz w:val="10"/>
          <w:szCs w:val="10"/>
        </w:rPr>
        <w:t>�</w:t>
      </w:r>
      <w:r>
        <w:rPr>
          <w:rFonts w:cs="Arial" w:hAnsi="Arial" w:eastAsia="Arial" w:ascii="Arial"/>
          <w:color w:val="505050"/>
          <w:w w:val="109"/>
          <w:position w:val="-1"/>
          <w:sz w:val="10"/>
          <w:szCs w:val="10"/>
        </w:rPr>
        <w:t>E</w:t>
      </w:r>
      <w:r>
        <w:rPr>
          <w:rFonts w:cs="Arial" w:hAnsi="Arial" w:eastAsia="Arial" w:ascii="Arial"/>
          <w:color w:val="7C7C7C"/>
          <w:w w:val="87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7C7C7C"/>
          <w:spacing w:val="5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M</w:t>
      </w:r>
      <w:r>
        <w:rPr>
          <w:rFonts w:cs="Arial" w:hAnsi="Arial" w:eastAsia="Arial" w:ascii="Arial"/>
          <w:color w:val="3B3B3B"/>
          <w:spacing w:val="0"/>
          <w:w w:val="100"/>
          <w:position w:val="-1"/>
          <w:sz w:val="10"/>
          <w:szCs w:val="10"/>
        </w:rPr>
        <w:t>E</w:t>
      </w:r>
      <w:r>
        <w:rPr>
          <w:rFonts w:cs="Arial" w:hAnsi="Arial" w:eastAsia="Arial" w:ascii="Arial"/>
          <w:color w:val="3B3B3B"/>
          <w:spacing w:val="0"/>
          <w:w w:val="100"/>
          <w:position w:val="-1"/>
          <w:sz w:val="10"/>
          <w:szCs w:val="10"/>
        </w:rPr>
        <w:t>N</w:t>
      </w:r>
      <w:r>
        <w:rPr>
          <w:rFonts w:cs="Arial" w:hAnsi="Arial" w:eastAsia="Arial" w:ascii="Arial"/>
          <w:color w:val="505050"/>
          <w:spacing w:val="0"/>
          <w:w w:val="100"/>
          <w:position w:val="-1"/>
          <w:sz w:val="10"/>
          <w:szCs w:val="10"/>
        </w:rPr>
        <w:t>U</w:t>
      </w:r>
      <w:r>
        <w:rPr>
          <w:rFonts w:cs="Arial" w:hAnsi="Arial" w:eastAsia="Arial" w:ascii="Arial"/>
          <w:color w:val="505050"/>
          <w:spacing w:val="9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505050"/>
          <w:spacing w:val="0"/>
          <w:w w:val="118"/>
          <w:position w:val="-1"/>
          <w:sz w:val="10"/>
          <w:szCs w:val="10"/>
        </w:rPr>
        <w:t>A</w:t>
      </w:r>
      <w:r>
        <w:rPr>
          <w:rFonts w:cs="Arial" w:hAnsi="Arial" w:eastAsia="Arial" w:ascii="Arial"/>
          <w:color w:val="505050"/>
          <w:spacing w:val="0"/>
          <w:w w:val="90"/>
          <w:position w:val="-1"/>
          <w:sz w:val="10"/>
          <w:szCs w:val="10"/>
        </w:rPr>
        <w:t>D</w:t>
      </w:r>
      <w:r>
        <w:rPr>
          <w:rFonts w:cs="Arial" w:hAnsi="Arial" w:eastAsia="Arial" w:ascii="Arial"/>
          <w:color w:val="696969"/>
          <w:spacing w:val="0"/>
          <w:w w:val="94"/>
          <w:position w:val="-1"/>
          <w:sz w:val="10"/>
          <w:szCs w:val="10"/>
        </w:rPr>
        <w:t>M</w:t>
      </w:r>
      <w:r>
        <w:rPr>
          <w:rFonts w:cs="Arial" w:hAnsi="Arial" w:eastAsia="Arial" w:ascii="Arial"/>
          <w:color w:val="3B3B3B"/>
          <w:spacing w:val="0"/>
          <w:w w:val="71"/>
          <w:position w:val="-1"/>
          <w:sz w:val="10"/>
          <w:szCs w:val="10"/>
        </w:rPr>
        <w:t>I</w:t>
      </w:r>
      <w:r>
        <w:rPr>
          <w:rFonts w:cs="Arial" w:hAnsi="Arial" w:eastAsia="Arial" w:ascii="Arial"/>
          <w:color w:val="3B3B3B"/>
          <w:spacing w:val="0"/>
          <w:w w:val="99"/>
          <w:position w:val="-1"/>
          <w:sz w:val="10"/>
          <w:szCs w:val="10"/>
        </w:rPr>
        <w:t>N</w:t>
      </w:r>
      <w:r>
        <w:rPr>
          <w:rFonts w:cs="Arial" w:hAnsi="Arial" w:eastAsia="Arial" w:ascii="Arial"/>
          <w:color w:val="696969"/>
          <w:spacing w:val="0"/>
          <w:w w:val="452"/>
          <w:position w:val="-1"/>
          <w:sz w:val="10"/>
          <w:szCs w:val="10"/>
        </w:rPr>
        <w:t>--</w:t>
      </w:r>
      <w:r>
        <w:rPr>
          <w:rFonts w:cs="Arial" w:hAnsi="Arial" w:eastAsia="Arial" w:ascii="Arial"/>
          <w:color w:val="696969"/>
          <w:spacing w:val="0"/>
          <w:w w:val="471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452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131"/>
          <w:position w:val="-1"/>
          <w:sz w:val="10"/>
          <w:szCs w:val="10"/>
        </w:rPr>
        <w:t>--&lt;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  </w:t>
      </w:r>
      <w:r>
        <w:rPr>
          <w:rFonts w:cs="Arial" w:hAnsi="Arial" w:eastAsia="Arial" w:ascii="Arial"/>
          <w:color w:val="696969"/>
          <w:spacing w:val="2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3B3B3B"/>
          <w:spacing w:val="0"/>
          <w:w w:val="90"/>
          <w:position w:val="-1"/>
          <w:sz w:val="10"/>
          <w:szCs w:val="10"/>
        </w:rPr>
        <w:t>R</w:t>
      </w:r>
      <w:r>
        <w:rPr>
          <w:rFonts w:cs="Arial" w:hAnsi="Arial" w:eastAsia="Arial" w:ascii="Arial"/>
          <w:color w:val="696969"/>
          <w:spacing w:val="0"/>
          <w:w w:val="117"/>
          <w:position w:val="-1"/>
          <w:sz w:val="10"/>
          <w:szCs w:val="10"/>
        </w:rPr>
        <w:t>o</w:t>
      </w:r>
      <w:r>
        <w:rPr>
          <w:rFonts w:cs="Arial" w:hAnsi="Arial" w:eastAsia="Arial" w:ascii="Arial"/>
          <w:color w:val="696969"/>
          <w:spacing w:val="0"/>
          <w:w w:val="98"/>
          <w:position w:val="-1"/>
          <w:sz w:val="10"/>
          <w:szCs w:val="10"/>
        </w:rPr>
        <w:t>l</w:t>
      </w:r>
      <w:r>
        <w:rPr>
          <w:rFonts w:cs="Arial" w:hAnsi="Arial" w:eastAsia="Arial" w:ascii="Arial"/>
          <w:color w:val="696969"/>
          <w:spacing w:val="0"/>
          <w:w w:val="104"/>
          <w:position w:val="-1"/>
          <w:sz w:val="10"/>
          <w:szCs w:val="10"/>
        </w:rPr>
        <w:t>e</w:t>
      </w:r>
      <w:r>
        <w:rPr>
          <w:rFonts w:cs="Arial" w:hAnsi="Arial" w:eastAsia="Arial" w:ascii="Arial"/>
          <w:color w:val="7C7C7C"/>
          <w:spacing w:val="0"/>
          <w:w w:val="162"/>
          <w:position w:val="-1"/>
          <w:sz w:val="10"/>
          <w:szCs w:val="10"/>
        </w:rPr>
        <w:t>=</w:t>
      </w:r>
      <w:r>
        <w:rPr>
          <w:rFonts w:cs="Arial" w:hAnsi="Arial" w:eastAsia="Arial" w:ascii="Arial"/>
          <w:color w:val="7C7C7C"/>
          <w:spacing w:val="0"/>
          <w:w w:val="99"/>
          <w:position w:val="-1"/>
          <w:sz w:val="10"/>
          <w:szCs w:val="10"/>
        </w:rPr>
        <w:t>=</w:t>
      </w:r>
      <w:r>
        <w:rPr>
          <w:rFonts w:cs="Arial" w:hAnsi="Arial" w:eastAsia="Arial" w:ascii="Arial"/>
          <w:color w:val="7C7C7C"/>
          <w:spacing w:val="-2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505050"/>
          <w:spacing w:val="0"/>
          <w:w w:val="108"/>
          <w:position w:val="-1"/>
          <w:sz w:val="10"/>
          <w:szCs w:val="10"/>
        </w:rPr>
        <w:t>A</w:t>
      </w:r>
      <w:r>
        <w:rPr>
          <w:rFonts w:cs="Arial" w:hAnsi="Arial" w:eastAsia="Arial" w:ascii="Arial"/>
          <w:color w:val="505050"/>
          <w:spacing w:val="0"/>
          <w:w w:val="108"/>
          <w:position w:val="-1"/>
          <w:sz w:val="10"/>
          <w:szCs w:val="10"/>
        </w:rPr>
        <w:t>dm</w:t>
      </w:r>
      <w:r>
        <w:rPr>
          <w:rFonts w:cs="Arial" w:hAnsi="Arial" w:eastAsia="Arial" w:ascii="Arial"/>
          <w:color w:val="696969"/>
          <w:spacing w:val="0"/>
          <w:w w:val="108"/>
          <w:position w:val="-1"/>
          <w:sz w:val="10"/>
          <w:szCs w:val="10"/>
        </w:rPr>
        <w:t>l</w:t>
      </w:r>
      <w:r>
        <w:rPr>
          <w:rFonts w:cs="Arial" w:hAnsi="Arial" w:eastAsia="Arial" w:ascii="Arial"/>
          <w:color w:val="696969"/>
          <w:spacing w:val="0"/>
          <w:w w:val="108"/>
          <w:position w:val="-1"/>
          <w:sz w:val="10"/>
          <w:szCs w:val="10"/>
        </w:rPr>
        <w:t>n</w:t>
      </w:r>
      <w:r>
        <w:rPr>
          <w:rFonts w:cs="Arial" w:hAnsi="Arial" w:eastAsia="Arial" w:ascii="Arial"/>
          <w:color w:val="696969"/>
          <w:spacing w:val="0"/>
          <w:w w:val="108"/>
          <w:position w:val="-1"/>
          <w:sz w:val="10"/>
          <w:szCs w:val="10"/>
        </w:rPr>
        <w:t>?</w:t>
      </w:r>
      <w:r>
        <w:rPr>
          <w:rFonts w:cs="Arial" w:hAnsi="Arial" w:eastAsia="Arial" w:ascii="Arial"/>
          <w:color w:val="696969"/>
          <w:spacing w:val="0"/>
          <w:w w:val="108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28"/>
          <w:w w:val="108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3B3B3B"/>
          <w:spacing w:val="0"/>
          <w:w w:val="112"/>
          <w:position w:val="-1"/>
          <w:sz w:val="10"/>
          <w:szCs w:val="10"/>
        </w:rPr>
        <w:t>&gt;+</w:t>
      </w:r>
      <w:r>
        <w:rPr>
          <w:rFonts w:cs="Arial" w:hAnsi="Arial" w:eastAsia="Arial" w:ascii="Arial"/>
          <w:color w:val="696969"/>
          <w:spacing w:val="0"/>
          <w:w w:val="471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452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471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452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471"/>
          <w:position w:val="-1"/>
          <w:sz w:val="10"/>
          <w:szCs w:val="10"/>
        </w:rPr>
        <w:t>-</w:t>
      </w:r>
      <w:r>
        <w:rPr>
          <w:rFonts w:cs="Arial" w:hAnsi="Arial" w:eastAsia="Arial" w:ascii="Arial"/>
          <w:color w:val="696969"/>
          <w:spacing w:val="0"/>
          <w:w w:val="260"/>
          <w:position w:val="-1"/>
          <w:sz w:val="10"/>
          <w:szCs w:val="10"/>
        </w:rPr>
        <w:t>:</w:t>
      </w:r>
      <w:r>
        <w:rPr>
          <w:rFonts w:cs="Malgun Gothic" w:hAnsi="Malgun Gothic" w:eastAsia="Malgun Gothic" w:ascii="Malgun Gothic"/>
          <w:color w:val="505050"/>
          <w:spacing w:val="0"/>
          <w:w w:val="58"/>
          <w:position w:val="-1"/>
          <w:sz w:val="10"/>
          <w:szCs w:val="10"/>
        </w:rPr>
        <w:t>�</w:t>
      </w:r>
      <w:r>
        <w:rPr>
          <w:rFonts w:cs="Arial" w:hAnsi="Arial" w:eastAsia="Arial" w:ascii="Arial"/>
          <w:color w:val="252525"/>
          <w:spacing w:val="0"/>
          <w:w w:val="282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spacing w:val="0"/>
          <w:w w:val="58"/>
          <w:position w:val="-1"/>
          <w:sz w:val="10"/>
          <w:szCs w:val="10"/>
        </w:rPr>
        <w:t>L</w:t>
      </w:r>
      <w:r>
        <w:rPr>
          <w:rFonts w:cs="Arial" w:hAnsi="Arial" w:eastAsia="Arial" w:ascii="Arial"/>
          <w:color w:val="252525"/>
          <w:spacing w:val="0"/>
          <w:w w:val="70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spacing w:val="0"/>
          <w:w w:val="58"/>
          <w:position w:val="-1"/>
          <w:sz w:val="10"/>
          <w:szCs w:val="10"/>
        </w:rPr>
        <w:t>og</w:t>
      </w:r>
      <w:r>
        <w:rPr>
          <w:rFonts w:cs="Arial" w:hAnsi="Arial" w:eastAsia="Arial" w:ascii="Arial"/>
          <w:color w:val="252525"/>
          <w:spacing w:val="0"/>
          <w:w w:val="23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spacing w:val="0"/>
          <w:w w:val="59"/>
          <w:position w:val="-1"/>
          <w:sz w:val="10"/>
          <w:szCs w:val="10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lineRule="exact" w:line="140"/>
        <w:sectPr>
          <w:type w:val="continuous"/>
          <w:pgSz w:w="11900" w:h="16840"/>
          <w:pgMar w:top="1380" w:bottom="280" w:left="0" w:right="140"/>
          <w:cols w:num="2" w:equalWidth="off">
            <w:col w:w="4988" w:space="143"/>
            <w:col w:w="6629"/>
          </w:cols>
        </w:sectPr>
      </w:pPr>
      <w:r>
        <w:br w:type="column"/>
      </w:r>
      <w:r>
        <w:rPr>
          <w:rFonts w:cs="Arial" w:hAnsi="Arial" w:eastAsia="Arial" w:ascii="Arial"/>
          <w:color w:val="696969"/>
          <w:w w:val="42"/>
          <w:position w:val="-1"/>
          <w:sz w:val="10"/>
          <w:szCs w:val="10"/>
        </w:rPr>
        <w:t>Be</w:t>
      </w:r>
      <w:r>
        <w:rPr>
          <w:rFonts w:cs="Arial" w:hAnsi="Arial" w:eastAsia="Arial" w:ascii="Arial"/>
          <w:color w:val="252525"/>
          <w:w w:val="35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w w:val="81"/>
          <w:position w:val="-1"/>
          <w:sz w:val="10"/>
          <w:szCs w:val="10"/>
        </w:rPr>
        <w:t>rh</w:t>
      </w:r>
      <w:r>
        <w:rPr>
          <w:rFonts w:cs="Arial" w:hAnsi="Arial" w:eastAsia="Arial" w:ascii="Arial"/>
          <w:color w:val="252525"/>
          <w:w w:val="11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w w:val="130"/>
          <w:position w:val="-1"/>
          <w:sz w:val="10"/>
          <w:szCs w:val="10"/>
        </w:rPr>
        <w:t>•</w:t>
      </w:r>
      <w:r>
        <w:rPr>
          <w:rFonts w:cs="Arial" w:hAnsi="Arial" w:eastAsia="Arial" w:ascii="Arial"/>
          <w:color w:val="252525"/>
          <w:w w:val="58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w w:val="37"/>
          <w:position w:val="-1"/>
          <w:sz w:val="10"/>
          <w:szCs w:val="10"/>
        </w:rPr>
        <w:t>•</w:t>
      </w:r>
      <w:r>
        <w:rPr>
          <w:rFonts w:cs="Arial" w:hAnsi="Arial" w:eastAsia="Arial" w:ascii="Arial"/>
          <w:color w:val="252525"/>
          <w:w w:val="117"/>
          <w:position w:val="-1"/>
          <w:sz w:val="10"/>
          <w:szCs w:val="10"/>
        </w:rPr>
        <w:t>_</w:t>
      </w:r>
      <w:r>
        <w:rPr>
          <w:rFonts w:cs="Arial" w:hAnsi="Arial" w:eastAsia="Arial" w:ascii="Arial"/>
          <w:color w:val="696969"/>
          <w:w w:val="8"/>
          <w:position w:val="-1"/>
          <w:sz w:val="10"/>
          <w:szCs w:val="10"/>
        </w:rPr>
        <w:t>tl!</w:t>
      </w:r>
      <w:r>
        <w:rPr>
          <w:rFonts w:cs="Arial" w:hAnsi="Arial" w:eastAsia="Arial" w:ascii="Arial"/>
          <w:color w:val="505050"/>
          <w:w w:val="170"/>
          <w:position w:val="-1"/>
          <w:sz w:val="10"/>
          <w:szCs w:val="10"/>
        </w:rPr>
        <w:t>J</w:t>
      </w:r>
      <w:r>
        <w:rPr>
          <w:rFonts w:cs="Arial" w:hAnsi="Arial" w:eastAsia="Arial" w:ascii="Arial"/>
          <w:color w:val="505050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505050"/>
          <w:spacing w:val="4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i/>
          <w:color w:val="505050"/>
          <w:spacing w:val="0"/>
          <w:w w:val="92"/>
          <w:position w:val="-1"/>
          <w:sz w:val="12"/>
          <w:szCs w:val="12"/>
        </w:rPr>
        <w:t>&gt;</w:t>
      </w:r>
      <w:r>
        <w:rPr>
          <w:rFonts w:cs="Arial" w:hAnsi="Arial" w:eastAsia="Arial" w:ascii="Arial"/>
          <w:i/>
          <w:color w:val="3B3B3B"/>
          <w:spacing w:val="0"/>
          <w:w w:val="153"/>
          <w:position w:val="-1"/>
          <w:sz w:val="12"/>
          <w:szCs w:val="12"/>
        </w:rPr>
        <w:t>o-</w:t>
      </w:r>
      <w:r>
        <w:rPr>
          <w:rFonts w:cs="Arial" w:hAnsi="Arial" w:eastAsia="Arial" w:ascii="Arial"/>
          <w:i/>
          <w:color w:val="696969"/>
          <w:spacing w:val="0"/>
          <w:w w:val="428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11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28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11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28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11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28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11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28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411"/>
          <w:position w:val="-1"/>
          <w:sz w:val="12"/>
          <w:szCs w:val="12"/>
        </w:rPr>
        <w:t>-</w:t>
      </w:r>
      <w:r>
        <w:rPr>
          <w:rFonts w:cs="Arial" w:hAnsi="Arial" w:eastAsia="Arial" w:ascii="Arial"/>
          <w:i/>
          <w:color w:val="696969"/>
          <w:spacing w:val="0"/>
          <w:w w:val="92"/>
          <w:position w:val="-1"/>
          <w:sz w:val="12"/>
          <w:szCs w:val="12"/>
        </w:rPr>
        <w:t>&lt;</w:t>
      </w:r>
      <w:r>
        <w:rPr>
          <w:rFonts w:cs="Arial" w:hAnsi="Arial" w:eastAsia="Arial" w:ascii="Arial"/>
          <w:i/>
          <w:color w:val="696969"/>
          <w:spacing w:val="0"/>
          <w:w w:val="100"/>
          <w:position w:val="-1"/>
          <w:sz w:val="12"/>
          <w:szCs w:val="12"/>
        </w:rPr>
        <w:t>       </w:t>
      </w:r>
      <w:r>
        <w:rPr>
          <w:rFonts w:cs="Arial" w:hAnsi="Arial" w:eastAsia="Arial" w:ascii="Arial"/>
          <w:i/>
          <w:color w:val="696969"/>
          <w:spacing w:val="-11"/>
          <w:w w:val="100"/>
          <w:position w:val="-1"/>
          <w:sz w:val="12"/>
          <w:szCs w:val="12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C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oco</w:t>
      </w:r>
      <w:r>
        <w:rPr>
          <w:rFonts w:cs="Arial" w:hAnsi="Arial" w:eastAsia="Arial" w:ascii="Arial"/>
          <w:color w:val="505050"/>
          <w:spacing w:val="0"/>
          <w:w w:val="100"/>
          <w:position w:val="-1"/>
          <w:sz w:val="10"/>
          <w:szCs w:val="10"/>
        </w:rPr>
        <w:t>k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?</w:t>
      </w:r>
      <w:r>
        <w:rPr>
          <w:rFonts w:cs="Arial" w:hAnsi="Arial" w:eastAsia="Arial" w:ascii="Arial"/>
          <w:color w:val="696969"/>
          <w:spacing w:val="0"/>
          <w:w w:val="100"/>
          <w:position w:val="-1"/>
          <w:sz w:val="10"/>
          <w:szCs w:val="10"/>
        </w:rPr>
        <w:t>                                                                                </w:t>
      </w:r>
      <w:r>
        <w:rPr>
          <w:rFonts w:cs="Arial" w:hAnsi="Arial" w:eastAsia="Arial" w:ascii="Arial"/>
          <w:color w:val="696969"/>
          <w:spacing w:val="5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95"/>
          <w:position w:val="4"/>
          <w:sz w:val="10"/>
          <w:szCs w:val="10"/>
        </w:rPr>
        <w:t>P</w:t>
      </w:r>
      <w:r>
        <w:rPr>
          <w:rFonts w:cs="Arial" w:hAnsi="Arial" w:eastAsia="Arial" w:ascii="Arial"/>
          <w:color w:val="696969"/>
          <w:spacing w:val="0"/>
          <w:w w:val="95"/>
          <w:position w:val="4"/>
          <w:sz w:val="10"/>
          <w:szCs w:val="10"/>
        </w:rPr>
        <w:t>ili</w:t>
      </w:r>
      <w:r>
        <w:rPr>
          <w:rFonts w:cs="Arial" w:hAnsi="Arial" w:eastAsia="Arial" w:ascii="Arial"/>
          <w:color w:val="696969"/>
          <w:spacing w:val="0"/>
          <w:w w:val="95"/>
          <w:position w:val="4"/>
          <w:sz w:val="10"/>
          <w:szCs w:val="10"/>
        </w:rPr>
        <w:t>ha</w:t>
      </w:r>
      <w:r>
        <w:rPr>
          <w:rFonts w:cs="Arial" w:hAnsi="Arial" w:eastAsia="Arial" w:ascii="Arial"/>
          <w:color w:val="7C7C7C"/>
          <w:spacing w:val="0"/>
          <w:w w:val="95"/>
          <w:position w:val="4"/>
          <w:sz w:val="10"/>
          <w:szCs w:val="10"/>
        </w:rPr>
        <w:t>n</w:t>
      </w:r>
      <w:r>
        <w:rPr>
          <w:rFonts w:cs="Arial" w:hAnsi="Arial" w:eastAsia="Arial" w:ascii="Arial"/>
          <w:color w:val="7C7C7C"/>
          <w:spacing w:val="1"/>
          <w:w w:val="95"/>
          <w:position w:val="4"/>
          <w:sz w:val="10"/>
          <w:szCs w:val="10"/>
        </w:rPr>
        <w:t> </w:t>
      </w:r>
      <w:r>
        <w:rPr>
          <w:rFonts w:cs="Arial" w:hAnsi="Arial" w:eastAsia="Arial" w:ascii="Arial"/>
          <w:color w:val="7C7C7C"/>
          <w:spacing w:val="0"/>
          <w:w w:val="100"/>
          <w:position w:val="4"/>
          <w:sz w:val="10"/>
          <w:szCs w:val="10"/>
        </w:rPr>
        <w:t>L</w:t>
      </w:r>
      <w:r>
        <w:rPr>
          <w:rFonts w:cs="Arial" w:hAnsi="Arial" w:eastAsia="Arial" w:ascii="Arial"/>
          <w:color w:val="696969"/>
          <w:spacing w:val="0"/>
          <w:w w:val="100"/>
          <w:position w:val="4"/>
          <w:sz w:val="10"/>
          <w:szCs w:val="10"/>
        </w:rPr>
        <w:t>og</w:t>
      </w:r>
      <w:r>
        <w:rPr>
          <w:rFonts w:cs="Arial" w:hAnsi="Arial" w:eastAsia="Arial" w:ascii="Arial"/>
          <w:color w:val="505050"/>
          <w:spacing w:val="0"/>
          <w:w w:val="100"/>
          <w:position w:val="4"/>
          <w:sz w:val="10"/>
          <w:szCs w:val="10"/>
        </w:rPr>
        <w:t>i</w:t>
      </w:r>
      <w:r>
        <w:rPr>
          <w:rFonts w:cs="Arial" w:hAnsi="Arial" w:eastAsia="Arial" w:ascii="Arial"/>
          <w:color w:val="7C7C7C"/>
          <w:spacing w:val="0"/>
          <w:w w:val="100"/>
          <w:position w:val="4"/>
          <w:sz w:val="10"/>
          <w:szCs w:val="10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  <w:sectPr>
          <w:type w:val="continuous"/>
          <w:pgSz w:w="11900" w:h="16840"/>
          <w:pgMar w:top="1380" w:bottom="280" w:left="0" w:right="140"/>
        </w:sectPr>
      </w:pPr>
      <w:r>
        <w:rPr>
          <w:sz w:val="22"/>
          <w:szCs w:val="22"/>
        </w:rPr>
      </w:r>
    </w:p>
    <w:p>
      <w:pPr>
        <w:rPr>
          <w:sz w:val="17"/>
          <w:szCs w:val="17"/>
        </w:rPr>
        <w:jc w:val="left"/>
        <w:spacing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9"/>
          <w:szCs w:val="9"/>
        </w:rPr>
        <w:jc w:val="right"/>
      </w:pPr>
      <w:r>
        <w:pict>
          <v:shape type="#_x0000_t202" style="position:absolute;margin-left:147.605pt;margin-top:2.16434pt;width:25.2077pt;height:72pt;mso-position-horizontal-relative:page;mso-position-vertical-relative:paragraph;z-index:-2608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44"/>
                      <w:szCs w:val="144"/>
                    </w:rPr>
                    <w:jc w:val="left"/>
                    <w:spacing w:lineRule="exact" w:line="1440"/>
                    <w:ind w:right="-236"/>
                  </w:pPr>
                  <w:r>
                    <w:rPr>
                      <w:rFonts w:cs="Arial" w:hAnsi="Arial" w:eastAsia="Arial" w:ascii="Arial"/>
                      <w:color w:val="505050"/>
                      <w:spacing w:val="0"/>
                      <w:w w:val="62"/>
                      <w:position w:val="-1"/>
                      <w:sz w:val="144"/>
                      <w:szCs w:val="144"/>
                    </w:rPr>
                    <w:t>6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position w:val="0"/>
                      <w:sz w:val="144"/>
                      <w:szCs w:val="144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K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E</w:t>
      </w:r>
      <w:r>
        <w:rPr>
          <w:rFonts w:cs="Arial" w:hAnsi="Arial" w:eastAsia="Arial" w:ascii="Arial"/>
          <w:color w:val="7C7C7C"/>
          <w:spacing w:val="0"/>
          <w:w w:val="100"/>
          <w:sz w:val="9"/>
          <w:szCs w:val="9"/>
        </w:rPr>
        <w:t>-</w:t>
      </w:r>
      <w:r>
        <w:rPr>
          <w:rFonts w:cs="Arial" w:hAnsi="Arial" w:eastAsia="Arial" w:ascii="Arial"/>
          <w:color w:val="7C7C7C"/>
          <w:spacing w:val="15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M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E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N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U</w:t>
      </w:r>
      <w:r>
        <w:rPr>
          <w:rFonts w:cs="Arial" w:hAnsi="Arial" w:eastAsia="Arial" w:ascii="Arial"/>
          <w:color w:val="505050"/>
          <w:spacing w:val="23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U</w:t>
      </w:r>
      <w:r>
        <w:rPr>
          <w:rFonts w:cs="Arial" w:hAnsi="Arial" w:eastAsia="Arial" w:ascii="Arial"/>
          <w:color w:val="696969"/>
          <w:spacing w:val="0"/>
          <w:w w:val="109"/>
          <w:sz w:val="9"/>
          <w:szCs w:val="9"/>
        </w:rPr>
        <w:t>SE</w:t>
      </w:r>
      <w:r>
        <w:rPr>
          <w:rFonts w:cs="Arial" w:hAnsi="Arial" w:eastAsia="Arial" w:ascii="Arial"/>
          <w:color w:val="505050"/>
          <w:spacing w:val="0"/>
          <w:w w:val="110"/>
          <w:sz w:val="9"/>
          <w:szCs w:val="9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9"/>
          <w:szCs w:val="9"/>
        </w:rPr>
      </w:r>
    </w:p>
    <w:p>
      <w:pPr>
        <w:rPr>
          <w:rFonts w:cs="Times New Roman" w:hAnsi="Times New Roman" w:eastAsia="Times New Roman" w:ascii="Times New Roman"/>
          <w:sz w:val="12"/>
          <w:szCs w:val="12"/>
        </w:rPr>
        <w:jc w:val="left"/>
        <w:spacing w:before="29" w:lineRule="auto" w:line="193"/>
        <w:ind w:right="-26" w:firstLine="255"/>
      </w:pPr>
      <w:r>
        <w:br w:type="column"/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O</w:t>
      </w:r>
      <w:r>
        <w:rPr>
          <w:rFonts w:cs="Arial" w:hAnsi="Arial" w:eastAsia="Arial" w:ascii="Arial"/>
          <w:color w:val="505050"/>
          <w:spacing w:val="0"/>
          <w:w w:val="108"/>
          <w:sz w:val="9"/>
          <w:szCs w:val="9"/>
        </w:rPr>
        <w:t>utpo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t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                                                           </w:t>
      </w:r>
      <w:r>
        <w:rPr>
          <w:rFonts w:cs="Arial" w:hAnsi="Arial" w:eastAsia="Arial" w:ascii="Arial"/>
          <w:color w:val="696969"/>
          <w:spacing w:val="3"/>
          <w:w w:val="108"/>
          <w:sz w:val="9"/>
          <w:szCs w:val="9"/>
        </w:rPr>
        <w:t> </w:t>
      </w:r>
      <w:r>
        <w:rPr>
          <w:rFonts w:cs="Malgun Gothic" w:hAnsi="Malgun Gothic" w:eastAsia="Malgun Gothic" w:ascii="Malgun Gothic"/>
          <w:color w:val="696969"/>
          <w:spacing w:val="0"/>
          <w:w w:val="305"/>
          <w:sz w:val="9"/>
          <w:szCs w:val="9"/>
        </w:rPr>
        <w:t>�</w:t>
      </w:r>
      <w:r>
        <w:rPr>
          <w:rFonts w:cs="Malgun Gothic" w:hAnsi="Malgun Gothic" w:eastAsia="Malgun Gothic" w:ascii="Malgun Gothic"/>
          <w:color w:val="696969"/>
          <w:spacing w:val="0"/>
          <w:w w:val="305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AKSES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3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3"/>
          <w:sz w:val="9"/>
          <w:szCs w:val="9"/>
        </w:rPr>
        <w:t>O</w:t>
      </w:r>
      <w:r>
        <w:rPr>
          <w:rFonts w:cs="Arial" w:hAnsi="Arial" w:eastAsia="Arial" w:ascii="Arial"/>
          <w:color w:val="7C7C7C"/>
          <w:spacing w:val="0"/>
          <w:w w:val="79"/>
          <w:sz w:val="9"/>
          <w:szCs w:val="9"/>
        </w:rPr>
        <w:t>I</w:t>
      </w:r>
      <w:r>
        <w:rPr>
          <w:rFonts w:cs="Arial" w:hAnsi="Arial" w:eastAsia="Arial" w:ascii="Arial"/>
          <w:color w:val="696969"/>
          <w:spacing w:val="0"/>
          <w:w w:val="119"/>
          <w:sz w:val="9"/>
          <w:szCs w:val="9"/>
        </w:rPr>
        <w:t>T</w:t>
      </w:r>
      <w:r>
        <w:rPr>
          <w:rFonts w:cs="Arial" w:hAnsi="Arial" w:eastAsia="Arial" w:ascii="Arial"/>
          <w:color w:val="696969"/>
          <w:spacing w:val="0"/>
          <w:w w:val="112"/>
          <w:sz w:val="9"/>
          <w:szCs w:val="9"/>
        </w:rPr>
        <w:t>O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LAK</w:t>
      </w:r>
      <w:r>
        <w:rPr>
          <w:rFonts w:cs="Arial" w:hAnsi="Arial" w:eastAsia="Arial" w:ascii="Arial"/>
          <w:color w:val="696969"/>
          <w:spacing w:val="0"/>
          <w:w w:val="105"/>
          <w:sz w:val="9"/>
          <w:szCs w:val="9"/>
        </w:rPr>
        <w:t>!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  </w:t>
      </w:r>
      <w:r>
        <w:rPr>
          <w:rFonts w:cs="Arial" w:hAnsi="Arial" w:eastAsia="Arial" w:ascii="Arial"/>
          <w:color w:val="696969"/>
          <w:spacing w:val="-9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3B3B3B"/>
          <w:spacing w:val="0"/>
          <w:w w:val="91"/>
          <w:sz w:val="15"/>
          <w:szCs w:val="15"/>
        </w:rPr>
        <w:t>!+-</w:t>
      </w:r>
      <w:r>
        <w:rPr>
          <w:rFonts w:cs="Arial" w:hAnsi="Arial" w:eastAsia="Arial" w:ascii="Arial"/>
          <w:color w:val="696969"/>
          <w:spacing w:val="0"/>
          <w:w w:val="301"/>
          <w:sz w:val="15"/>
          <w:szCs w:val="15"/>
        </w:rPr>
        <w:t>--</w:t>
      </w:r>
      <w:r>
        <w:rPr>
          <w:rFonts w:cs="Arial" w:hAnsi="Arial" w:eastAsia="Arial" w:ascii="Arial"/>
          <w:color w:val="696969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696969"/>
          <w:spacing w:val="0"/>
          <w:w w:val="69"/>
          <w:sz w:val="15"/>
          <w:szCs w:val="15"/>
        </w:rPr>
        <w:t>--&lt;</w:t>
      </w:r>
      <w:r>
        <w:rPr>
          <w:rFonts w:cs="Arial" w:hAnsi="Arial" w:eastAsia="Arial" w:ascii="Arial"/>
          <w:color w:val="696969"/>
          <w:spacing w:val="0"/>
          <w:w w:val="69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05050"/>
          <w:spacing w:val="0"/>
          <w:w w:val="96"/>
          <w:sz w:val="12"/>
          <w:szCs w:val="12"/>
        </w:rPr>
        <w:t>P</w:t>
      </w:r>
      <w:r>
        <w:rPr>
          <w:rFonts w:cs="Times New Roman" w:hAnsi="Times New Roman" w:eastAsia="Times New Roman" w:ascii="Times New Roman"/>
          <w:color w:val="696969"/>
          <w:spacing w:val="0"/>
          <w:w w:val="96"/>
          <w:sz w:val="12"/>
          <w:szCs w:val="12"/>
        </w:rPr>
        <w:t>r</w:t>
      </w:r>
      <w:r>
        <w:rPr>
          <w:rFonts w:cs="Times New Roman" w:hAnsi="Times New Roman" w:eastAsia="Times New Roman" w:ascii="Times New Roman"/>
          <w:color w:val="696969"/>
          <w:spacing w:val="0"/>
          <w:w w:val="96"/>
          <w:sz w:val="12"/>
          <w:szCs w:val="12"/>
        </w:rPr>
        <w:t>og</w:t>
      </w:r>
      <w:r>
        <w:rPr>
          <w:rFonts w:cs="Times New Roman" w:hAnsi="Times New Roman" w:eastAsia="Times New Roman" w:ascii="Times New Roman"/>
          <w:color w:val="696969"/>
          <w:spacing w:val="0"/>
          <w:w w:val="96"/>
          <w:sz w:val="12"/>
          <w:szCs w:val="12"/>
        </w:rPr>
        <w:t>r</w:t>
      </w:r>
      <w:r>
        <w:rPr>
          <w:rFonts w:cs="Times New Roman" w:hAnsi="Times New Roman" w:eastAsia="Times New Roman" w:ascii="Times New Roman"/>
          <w:color w:val="696969"/>
          <w:spacing w:val="0"/>
          <w:w w:val="96"/>
          <w:sz w:val="12"/>
          <w:szCs w:val="12"/>
        </w:rPr>
        <w:t>a</w:t>
      </w:r>
      <w:r>
        <w:rPr>
          <w:rFonts w:cs="Times New Roman" w:hAnsi="Times New Roman" w:eastAsia="Times New Roman" w:ascii="Times New Roman"/>
          <w:color w:val="696969"/>
          <w:spacing w:val="0"/>
          <w:w w:val="96"/>
          <w:sz w:val="12"/>
          <w:szCs w:val="12"/>
        </w:rPr>
        <w:t>m</w:t>
      </w:r>
      <w:r>
        <w:rPr>
          <w:rFonts w:cs="Times New Roman" w:hAnsi="Times New Roman" w:eastAsia="Times New Roman" w:ascii="Times New Roman"/>
          <w:color w:val="696969"/>
          <w:spacing w:val="-1"/>
          <w:w w:val="96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696969"/>
          <w:spacing w:val="0"/>
          <w:w w:val="89"/>
          <w:sz w:val="12"/>
          <w:szCs w:val="12"/>
        </w:rPr>
        <w:t>B</w:t>
      </w:r>
      <w:r>
        <w:rPr>
          <w:rFonts w:cs="Times New Roman" w:hAnsi="Times New Roman" w:eastAsia="Times New Roman" w:ascii="Times New Roman"/>
          <w:color w:val="696969"/>
          <w:spacing w:val="0"/>
          <w:w w:val="103"/>
          <w:sz w:val="12"/>
          <w:szCs w:val="12"/>
        </w:rPr>
        <w:t>erhe</w:t>
      </w:r>
      <w:r>
        <w:rPr>
          <w:rFonts w:cs="Times New Roman" w:hAnsi="Times New Roman" w:eastAsia="Times New Roman" w:ascii="Times New Roman"/>
          <w:color w:val="696969"/>
          <w:spacing w:val="0"/>
          <w:w w:val="95"/>
          <w:sz w:val="12"/>
          <w:szCs w:val="12"/>
        </w:rPr>
        <w:t>n</w:t>
      </w:r>
      <w:r>
        <w:rPr>
          <w:rFonts w:cs="Times New Roman" w:hAnsi="Times New Roman" w:eastAsia="Times New Roman" w:ascii="Times New Roman"/>
          <w:color w:val="696969"/>
          <w:spacing w:val="0"/>
          <w:w w:val="107"/>
          <w:sz w:val="12"/>
          <w:szCs w:val="12"/>
        </w:rPr>
        <w:t>l</w:t>
      </w:r>
      <w:r>
        <w:rPr>
          <w:rFonts w:cs="Times New Roman" w:hAnsi="Times New Roman" w:eastAsia="Times New Roman" w:ascii="Times New Roman"/>
          <w:color w:val="7C7C7C"/>
          <w:spacing w:val="0"/>
          <w:w w:val="64"/>
          <w:sz w:val="12"/>
          <w:szCs w:val="12"/>
        </w:rPr>
        <w:t>i</w:t>
      </w:r>
      <w:r>
        <w:rPr>
          <w:rFonts w:cs="Times New Roman" w:hAnsi="Times New Roman" w:eastAsia="Times New Roman" w:ascii="Times New Roman"/>
          <w:color w:val="7C7C7C"/>
          <w:spacing w:val="0"/>
          <w:w w:val="71"/>
          <w:sz w:val="12"/>
          <w:szCs w:val="1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2"/>
          <w:szCs w:val="12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ind w:right="-37"/>
      </w:pP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S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ud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a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h</w:t>
      </w:r>
      <w:r>
        <w:rPr>
          <w:rFonts w:cs="Arial" w:hAnsi="Arial" w:eastAsia="Arial" w:ascii="Arial"/>
          <w:color w:val="505050"/>
          <w:spacing w:val="21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505050"/>
          <w:spacing w:val="0"/>
          <w:w w:val="117"/>
          <w:sz w:val="9"/>
          <w:szCs w:val="9"/>
        </w:rPr>
        <w:t>3</w:t>
      </w:r>
      <w:r>
        <w:rPr>
          <w:rFonts w:cs="Arial" w:hAnsi="Arial" w:eastAsia="Arial" w:ascii="Arial"/>
          <w:color w:val="505050"/>
          <w:spacing w:val="0"/>
          <w:w w:val="116"/>
          <w:sz w:val="9"/>
          <w:szCs w:val="9"/>
        </w:rPr>
        <w:t>x</w:t>
      </w:r>
      <w:r>
        <w:rPr>
          <w:rFonts w:cs="Arial" w:hAnsi="Arial" w:eastAsia="Arial" w:ascii="Arial"/>
          <w:color w:val="000000"/>
          <w:spacing w:val="0"/>
          <w:w w:val="100"/>
          <w:sz w:val="9"/>
          <w:szCs w:val="9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11"/>
        <w:ind w:left="65"/>
      </w:pP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s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3B3B3B"/>
          <w:spacing w:val="0"/>
          <w:w w:val="100"/>
          <w:sz w:val="10"/>
          <w:szCs w:val="10"/>
        </w:rPr>
        <w:t>l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505050"/>
          <w:spacing w:val="0"/>
          <w:w w:val="100"/>
          <w:sz w:val="10"/>
          <w:szCs w:val="10"/>
        </w:rPr>
        <w:t>h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?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ectPr>
          <w:type w:val="continuous"/>
          <w:pgSz w:w="11900" w:h="16840"/>
          <w:pgMar w:top="1380" w:bottom="280" w:left="0" w:right="140"/>
          <w:cols w:num="4" w:equalWidth="off">
            <w:col w:w="3588" w:space="1138"/>
            <w:col w:w="2684" w:space="202"/>
            <w:col w:w="419" w:space="962"/>
            <w:col w:w="2767"/>
          </w:cols>
        </w:sectPr>
      </w:pPr>
      <w:r>
        <w:rPr>
          <w:rFonts w:cs="Arial" w:hAnsi="Arial" w:eastAsia="Arial" w:ascii="Arial"/>
          <w:color w:val="696969"/>
          <w:w w:val="82"/>
          <w:sz w:val="10"/>
          <w:szCs w:val="10"/>
        </w:rPr>
        <w:t>L</w:t>
      </w:r>
      <w:r>
        <w:rPr>
          <w:rFonts w:cs="Arial" w:hAnsi="Arial" w:eastAsia="Arial" w:ascii="Arial"/>
          <w:color w:val="696969"/>
          <w:w w:val="101"/>
          <w:sz w:val="10"/>
          <w:szCs w:val="10"/>
        </w:rPr>
        <w:t>OO</w:t>
      </w:r>
      <w:r>
        <w:rPr>
          <w:rFonts w:cs="Arial" w:hAnsi="Arial" w:eastAsia="Arial" w:ascii="Arial"/>
          <w:color w:val="505050"/>
          <w:w w:val="88"/>
          <w:sz w:val="10"/>
          <w:szCs w:val="10"/>
        </w:rPr>
        <w:t>P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00" w:h="16840"/>
          <w:pgMar w:top="1380" w:bottom="280" w:left="0" w:right="1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0"/>
          <w:szCs w:val="10"/>
        </w:rPr>
        <w:jc w:val="right"/>
        <w:spacing w:before="65"/>
      </w:pPr>
      <w:r>
        <w:rPr>
          <w:rFonts w:cs="Arial" w:hAnsi="Arial" w:eastAsia="Arial" w:ascii="Arial"/>
          <w:color w:val="696969"/>
          <w:w w:val="109"/>
          <w:sz w:val="10"/>
          <w:szCs w:val="10"/>
        </w:rPr>
        <w:t>K</w:t>
      </w:r>
      <w:r>
        <w:rPr>
          <w:rFonts w:cs="Arial" w:hAnsi="Arial" w:eastAsia="Arial" w:ascii="Arial"/>
          <w:color w:val="7C7C7C"/>
          <w:w w:val="98"/>
          <w:sz w:val="10"/>
          <w:szCs w:val="10"/>
        </w:rPr>
        <w:t>E</w:t>
      </w:r>
      <w:r>
        <w:rPr>
          <w:rFonts w:cs="Arial" w:hAnsi="Arial" w:eastAsia="Arial" w:ascii="Arial"/>
          <w:color w:val="3B3B3B"/>
          <w:w w:val="87"/>
          <w:sz w:val="10"/>
          <w:szCs w:val="10"/>
        </w:rPr>
        <w:t>-</w:t>
      </w:r>
      <w:r>
        <w:rPr>
          <w:rFonts w:cs="Arial" w:hAnsi="Arial" w:eastAsia="Arial" w:ascii="Arial"/>
          <w:color w:val="7C7C7C"/>
          <w:w w:val="98"/>
          <w:sz w:val="10"/>
          <w:szCs w:val="10"/>
        </w:rPr>
        <w:t>E</w:t>
      </w:r>
      <w:r>
        <w:rPr>
          <w:rFonts w:cs="Arial" w:hAnsi="Arial" w:eastAsia="Arial" w:ascii="Arial"/>
          <w:color w:val="505050"/>
          <w:w w:val="90"/>
          <w:sz w:val="10"/>
          <w:szCs w:val="10"/>
        </w:rPr>
        <w:t>N</w:t>
      </w:r>
      <w:r>
        <w:rPr>
          <w:rFonts w:cs="Arial" w:hAnsi="Arial" w:eastAsia="Arial" w:ascii="Arial"/>
          <w:color w:val="696969"/>
          <w:w w:val="110"/>
          <w:sz w:val="10"/>
          <w:szCs w:val="10"/>
        </w:rPr>
        <w:t>D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9"/>
          <w:szCs w:val="9"/>
        </w:rPr>
        <w:jc w:val="center"/>
        <w:spacing w:before="51"/>
        <w:ind w:left="208" w:right="3760"/>
      </w:pPr>
      <w:r>
        <w:br w:type="column"/>
      </w:r>
      <w:r>
        <w:rPr>
          <w:rFonts w:cs="Arial" w:hAnsi="Arial" w:eastAsia="Arial" w:ascii="Arial"/>
          <w:color w:val="696969"/>
          <w:w w:val="112"/>
          <w:sz w:val="9"/>
          <w:szCs w:val="9"/>
        </w:rPr>
        <w:t>O</w:t>
      </w:r>
      <w:r>
        <w:rPr>
          <w:rFonts w:cs="Arial" w:hAnsi="Arial" w:eastAsia="Arial" w:ascii="Arial"/>
          <w:color w:val="696969"/>
          <w:w w:val="91"/>
          <w:sz w:val="9"/>
          <w:szCs w:val="9"/>
        </w:rPr>
        <w:t>u</w:t>
      </w:r>
      <w:r>
        <w:rPr>
          <w:rFonts w:cs="Arial" w:hAnsi="Arial" w:eastAsia="Arial" w:ascii="Arial"/>
          <w:color w:val="696969"/>
          <w:w w:val="131"/>
          <w:sz w:val="9"/>
          <w:szCs w:val="9"/>
        </w:rPr>
        <w:t>t</w:t>
      </w:r>
      <w:r>
        <w:rPr>
          <w:rFonts w:cs="Arial" w:hAnsi="Arial" w:eastAsia="Arial" w:ascii="Arial"/>
          <w:color w:val="696969"/>
          <w:w w:val="104"/>
          <w:sz w:val="9"/>
          <w:szCs w:val="9"/>
        </w:rPr>
        <w:t>p</w:t>
      </w:r>
      <w:r>
        <w:rPr>
          <w:rFonts w:cs="Arial" w:hAnsi="Arial" w:eastAsia="Arial" w:ascii="Arial"/>
          <w:color w:val="505050"/>
          <w:w w:val="104"/>
          <w:sz w:val="9"/>
          <w:szCs w:val="9"/>
        </w:rPr>
        <w:t>u</w:t>
      </w:r>
      <w:r>
        <w:rPr>
          <w:rFonts w:cs="Arial" w:hAnsi="Arial" w:eastAsia="Arial" w:ascii="Arial"/>
          <w:color w:val="505050"/>
          <w:w w:val="131"/>
          <w:sz w:val="9"/>
          <w:szCs w:val="9"/>
        </w:rPr>
        <w:t>t</w:t>
      </w:r>
      <w:r>
        <w:rPr>
          <w:rFonts w:cs="Arial" w:hAnsi="Arial" w:eastAsia="Arial" w:ascii="Arial"/>
          <w:color w:val="000000"/>
          <w:w w:val="100"/>
          <w:sz w:val="9"/>
          <w:szCs w:val="9"/>
        </w:rPr>
      </w:r>
    </w:p>
    <w:p>
      <w:pPr>
        <w:rPr>
          <w:rFonts w:cs="Arial" w:hAnsi="Arial" w:eastAsia="Arial" w:ascii="Arial"/>
          <w:sz w:val="9"/>
          <w:szCs w:val="9"/>
        </w:rPr>
        <w:jc w:val="center"/>
        <w:spacing w:before="1"/>
        <w:ind w:left="91" w:right="3642"/>
      </w:pP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L</w:t>
      </w:r>
      <w:r>
        <w:rPr>
          <w:rFonts w:cs="Arial" w:hAnsi="Arial" w:eastAsia="Arial" w:ascii="Arial"/>
          <w:color w:val="696969"/>
          <w:spacing w:val="0"/>
          <w:w w:val="100"/>
          <w:sz w:val="9"/>
          <w:szCs w:val="9"/>
        </w:rPr>
        <w:t>og</w:t>
      </w:r>
      <w:r>
        <w:rPr>
          <w:rFonts w:cs="Arial" w:hAnsi="Arial" w:eastAsia="Arial" w:ascii="Arial"/>
          <w:color w:val="252525"/>
          <w:spacing w:val="0"/>
          <w:w w:val="100"/>
          <w:sz w:val="9"/>
          <w:szCs w:val="9"/>
        </w:rPr>
        <w:t>i</w:t>
      </w:r>
      <w:r>
        <w:rPr>
          <w:rFonts w:cs="Arial" w:hAnsi="Arial" w:eastAsia="Arial" w:ascii="Arial"/>
          <w:color w:val="505050"/>
          <w:spacing w:val="0"/>
          <w:w w:val="100"/>
          <w:sz w:val="9"/>
          <w:szCs w:val="9"/>
        </w:rPr>
        <w:t>n</w:t>
      </w:r>
      <w:r>
        <w:rPr>
          <w:rFonts w:cs="Arial" w:hAnsi="Arial" w:eastAsia="Arial" w:ascii="Arial"/>
          <w:color w:val="505050"/>
          <w:spacing w:val="9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20"/>
          <w:sz w:val="9"/>
          <w:szCs w:val="9"/>
        </w:rPr>
        <w:t>S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a</w:t>
      </w:r>
      <w:r>
        <w:rPr>
          <w:rFonts w:cs="Arial" w:hAnsi="Arial" w:eastAsia="Arial" w:ascii="Arial"/>
          <w:color w:val="7C7C7C"/>
          <w:spacing w:val="0"/>
          <w:w w:val="98"/>
          <w:sz w:val="9"/>
          <w:szCs w:val="9"/>
        </w:rPr>
        <w:t>l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a</w:t>
      </w:r>
      <w:r>
        <w:rPr>
          <w:rFonts w:cs="Arial" w:hAnsi="Arial" w:eastAsia="Arial" w:ascii="Arial"/>
          <w:color w:val="3B3B3B"/>
          <w:spacing w:val="0"/>
          <w:w w:val="104"/>
          <w:sz w:val="9"/>
          <w:szCs w:val="9"/>
        </w:rPr>
        <w:t>h</w:t>
      </w:r>
      <w:r>
        <w:rPr>
          <w:rFonts w:cs="Arial" w:hAnsi="Arial" w:eastAsia="Arial" w:ascii="Arial"/>
          <w:color w:val="3B3B3B"/>
          <w:spacing w:val="0"/>
          <w:w w:val="105"/>
          <w:sz w:val="9"/>
          <w:szCs w:val="9"/>
        </w:rPr>
        <w:t>!</w:t>
      </w:r>
      <w:r>
        <w:rPr>
          <w:rFonts w:cs="Arial" w:hAnsi="Arial" w:eastAsia="Arial" w:ascii="Arial"/>
          <w:color w:val="000000"/>
          <w:spacing w:val="0"/>
          <w:w w:val="100"/>
          <w:sz w:val="9"/>
          <w:szCs w:val="9"/>
        </w:rPr>
      </w:r>
    </w:p>
    <w:p>
      <w:pPr>
        <w:rPr>
          <w:rFonts w:cs="Malgun Gothic" w:hAnsi="Malgun Gothic" w:eastAsia="Malgun Gothic" w:ascii="Malgun Gothic"/>
          <w:sz w:val="11"/>
          <w:szCs w:val="11"/>
        </w:rPr>
        <w:jc w:val="left"/>
        <w:spacing w:lineRule="exact" w:line="120"/>
        <w:sectPr>
          <w:type w:val="continuous"/>
          <w:pgSz w:w="11900" w:h="16840"/>
          <w:pgMar w:top="1380" w:bottom="280" w:left="0" w:right="140"/>
          <w:cols w:num="2" w:equalWidth="off">
            <w:col w:w="5316" w:space="2127"/>
            <w:col w:w="4317"/>
          </w:cols>
        </w:sectPr>
      </w:pPr>
      <w:r>
        <w:pict>
          <v:shape type="#_x0000_t75" style="position:absolute;margin-left:394.376pt;margin-top:-26.8059pt;width:26.1826pt;height:38.9421pt;mso-position-horizontal-relative:page;mso-position-vertical-relative:paragraph;z-index:-2610">
            <v:imagedata o:title="" r:id="rId6"/>
          </v:shape>
        </w:pict>
      </w:r>
      <w:r>
        <w:rPr>
          <w:rFonts w:cs="Arial" w:hAnsi="Arial" w:eastAsia="Arial" w:ascii="Arial"/>
          <w:color w:val="696969"/>
          <w:spacing w:val="0"/>
          <w:w w:val="93"/>
          <w:sz w:val="10"/>
          <w:szCs w:val="10"/>
        </w:rPr>
        <w:t>S</w:t>
      </w:r>
      <w:r>
        <w:rPr>
          <w:rFonts w:cs="Arial" w:hAnsi="Arial" w:eastAsia="Arial" w:ascii="Arial"/>
          <w:color w:val="8E8E8E"/>
          <w:spacing w:val="0"/>
          <w:w w:val="93"/>
          <w:sz w:val="10"/>
          <w:szCs w:val="10"/>
        </w:rPr>
        <w:t>i</w:t>
      </w:r>
      <w:r>
        <w:rPr>
          <w:rFonts w:cs="Arial" w:hAnsi="Arial" w:eastAsia="Arial" w:ascii="Arial"/>
          <w:color w:val="696969"/>
          <w:spacing w:val="0"/>
          <w:w w:val="93"/>
          <w:sz w:val="10"/>
          <w:szCs w:val="10"/>
        </w:rPr>
        <w:t>s</w:t>
      </w:r>
      <w:r>
        <w:rPr>
          <w:rFonts w:cs="Arial" w:hAnsi="Arial" w:eastAsia="Arial" w:ascii="Arial"/>
          <w:color w:val="696969"/>
          <w:spacing w:val="0"/>
          <w:w w:val="93"/>
          <w:sz w:val="10"/>
          <w:szCs w:val="10"/>
        </w:rPr>
        <w:t>a</w:t>
      </w:r>
      <w:r>
        <w:rPr>
          <w:rFonts w:cs="Arial" w:hAnsi="Arial" w:eastAsia="Arial" w:ascii="Arial"/>
          <w:color w:val="696969"/>
          <w:spacing w:val="9"/>
          <w:w w:val="93"/>
          <w:sz w:val="10"/>
          <w:szCs w:val="10"/>
        </w:rPr>
        <w:t> </w:t>
      </w:r>
      <w:r>
        <w:rPr>
          <w:rFonts w:cs="Arial" w:hAnsi="Arial" w:eastAsia="Arial" w:ascii="Arial"/>
          <w:color w:val="505050"/>
          <w:spacing w:val="0"/>
          <w:w w:val="98"/>
          <w:sz w:val="10"/>
          <w:szCs w:val="10"/>
        </w:rPr>
        <w:t>P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e</w:t>
      </w:r>
      <w:r>
        <w:rPr>
          <w:rFonts w:cs="Arial" w:hAnsi="Arial" w:eastAsia="Arial" w:ascii="Arial"/>
          <w:color w:val="696969"/>
          <w:spacing w:val="0"/>
          <w:w w:val="117"/>
          <w:sz w:val="10"/>
          <w:szCs w:val="10"/>
        </w:rPr>
        <w:t>r</w:t>
      </w:r>
      <w:r>
        <w:rPr>
          <w:rFonts w:cs="Arial" w:hAnsi="Arial" w:eastAsia="Arial" w:ascii="Arial"/>
          <w:color w:val="696969"/>
          <w:spacing w:val="0"/>
          <w:w w:val="78"/>
          <w:sz w:val="10"/>
          <w:szCs w:val="10"/>
        </w:rPr>
        <w:t>c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o</w:t>
      </w:r>
      <w:r>
        <w:rPr>
          <w:rFonts w:cs="Arial" w:hAnsi="Arial" w:eastAsia="Arial" w:ascii="Arial"/>
          <w:color w:val="505050"/>
          <w:spacing w:val="0"/>
          <w:w w:val="94"/>
          <w:sz w:val="10"/>
          <w:szCs w:val="10"/>
        </w:rPr>
        <w:t>b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a</w:t>
      </w:r>
      <w:r>
        <w:rPr>
          <w:rFonts w:cs="Arial" w:hAnsi="Arial" w:eastAsia="Arial" w:ascii="Arial"/>
          <w:color w:val="696969"/>
          <w:spacing w:val="0"/>
          <w:w w:val="105"/>
          <w:sz w:val="10"/>
          <w:szCs w:val="10"/>
        </w:rPr>
        <w:t>a</w:t>
      </w:r>
      <w:r>
        <w:rPr>
          <w:rFonts w:cs="Arial" w:hAnsi="Arial" w:eastAsia="Arial" w:ascii="Arial"/>
          <w:color w:val="3B3B3B"/>
          <w:spacing w:val="0"/>
          <w:w w:val="94"/>
          <w:sz w:val="10"/>
          <w:szCs w:val="10"/>
        </w:rPr>
        <w:t>n</w:t>
      </w:r>
      <w:r>
        <w:rPr>
          <w:rFonts w:cs="Arial" w:hAnsi="Arial" w:eastAsia="Arial" w:ascii="Arial"/>
          <w:color w:val="3B3B3B"/>
          <w:spacing w:val="-15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47"/>
          <w:sz w:val="10"/>
          <w:szCs w:val="10"/>
        </w:rPr>
        <w:t>.</w:t>
      </w:r>
      <w:r>
        <w:rPr>
          <w:rFonts w:cs="Arial" w:hAnsi="Arial" w:eastAsia="Arial" w:ascii="Arial"/>
          <w:color w:val="505050"/>
          <w:spacing w:val="0"/>
          <w:w w:val="94"/>
          <w:sz w:val="10"/>
          <w:szCs w:val="10"/>
        </w:rPr>
        <w:t>.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.</w:t>
      </w:r>
      <w:r>
        <w:rPr>
          <w:rFonts w:cs="Arial" w:hAnsi="Arial" w:eastAsia="Arial" w:ascii="Arial"/>
          <w:color w:val="696969"/>
          <w:spacing w:val="11"/>
          <w:w w:val="100"/>
          <w:sz w:val="10"/>
          <w:szCs w:val="10"/>
        </w:rPr>
        <w:t> </w:t>
      </w:r>
      <w:r>
        <w:rPr>
          <w:rFonts w:cs="Times New Roman" w:hAnsi="Times New Roman" w:eastAsia="Times New Roman" w:ascii="Times New Roman"/>
          <w:i/>
          <w:color w:val="696969"/>
          <w:spacing w:val="0"/>
          <w:w w:val="157"/>
          <w:sz w:val="11"/>
          <w:szCs w:val="11"/>
        </w:rPr>
        <w:t>1-</w:t>
      </w:r>
      <w:r>
        <w:rPr>
          <w:rFonts w:cs="Times New Roman" w:hAnsi="Times New Roman" w:eastAsia="Times New Roman" w:ascii="Times New Roman"/>
          <w:i/>
          <w:color w:val="7C7C7C"/>
          <w:spacing w:val="0"/>
          <w:w w:val="446"/>
          <w:sz w:val="11"/>
          <w:szCs w:val="11"/>
        </w:rPr>
        <w:t>----</w:t>
      </w:r>
      <w:r>
        <w:rPr>
          <w:rFonts w:cs="Malgun Gothic" w:hAnsi="Malgun Gothic" w:eastAsia="Malgun Gothic" w:ascii="Malgun Gothic"/>
          <w:color w:val="696969"/>
          <w:spacing w:val="0"/>
          <w:w w:val="65"/>
          <w:sz w:val="11"/>
          <w:szCs w:val="11"/>
        </w:rPr>
        <w:t>�</w:t>
      </w:r>
      <w:r>
        <w:rPr>
          <w:rFonts w:cs="Malgun Gothic" w:hAnsi="Malgun Gothic" w:eastAsia="Malgun Gothic" w:ascii="Malgun Gothic"/>
          <w:color w:val="000000"/>
          <w:spacing w:val="0"/>
          <w:w w:val="100"/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  <w:sectPr>
          <w:type w:val="continuous"/>
          <w:pgSz w:w="11900" w:h="16840"/>
          <w:pgMar w:top="1380" w:bottom="280" w:left="0" w:right="14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9"/>
          <w:szCs w:val="9"/>
        </w:rPr>
        <w:jc w:val="center"/>
        <w:spacing w:before="51" w:lineRule="auto" w:line="273"/>
        <w:ind w:left="6086" w:right="-8" w:firstLine="33"/>
      </w:pPr>
      <w:r>
        <w:pict>
          <v:shape type="#_x0000_t75" style="position:absolute;margin-left:271.645pt;margin-top:-1.41016pt;width:30.7646pt;height:26.1796pt;mso-position-horizontal-relative:page;mso-position-vertical-relative:paragraph;z-index:-2611">
            <v:imagedata o:title="" r:id="rId7"/>
          </v:shape>
        </w:pic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O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u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t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p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u</w:t>
      </w:r>
      <w:r>
        <w:rPr>
          <w:rFonts w:cs="Arial" w:hAnsi="Arial" w:eastAsia="Arial" w:ascii="Arial"/>
          <w:color w:val="696969"/>
          <w:spacing w:val="0"/>
          <w:w w:val="108"/>
          <w:sz w:val="9"/>
          <w:szCs w:val="9"/>
        </w:rPr>
        <w:t>t</w:t>
      </w:r>
      <w:r>
        <w:rPr>
          <w:rFonts w:cs="Arial" w:hAnsi="Arial" w:eastAsia="Arial" w:ascii="Arial"/>
          <w:color w:val="696969"/>
          <w:spacing w:val="8"/>
          <w:w w:val="108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9"/>
          <w:sz w:val="9"/>
          <w:szCs w:val="9"/>
        </w:rPr>
        <w:t>P</w:t>
      </w:r>
      <w:r>
        <w:rPr>
          <w:rFonts w:cs="Arial" w:hAnsi="Arial" w:eastAsia="Arial" w:ascii="Arial"/>
          <w:color w:val="696969"/>
          <w:spacing w:val="0"/>
          <w:w w:val="103"/>
          <w:sz w:val="9"/>
          <w:szCs w:val="9"/>
        </w:rPr>
        <w:t>esa</w:t>
      </w:r>
      <w:r>
        <w:rPr>
          <w:rFonts w:cs="Arial" w:hAnsi="Arial" w:eastAsia="Arial" w:ascii="Arial"/>
          <w:color w:val="505050"/>
          <w:spacing w:val="0"/>
          <w:w w:val="117"/>
          <w:sz w:val="9"/>
          <w:szCs w:val="9"/>
        </w:rPr>
        <w:t>n</w:t>
      </w:r>
      <w:r>
        <w:rPr>
          <w:rFonts w:cs="Arial" w:hAnsi="Arial" w:eastAsia="Arial" w:ascii="Arial"/>
          <w:color w:val="505050"/>
          <w:spacing w:val="1"/>
          <w:w w:val="100"/>
          <w:sz w:val="9"/>
          <w:szCs w:val="9"/>
        </w:rPr>
        <w:t> </w:t>
      </w:r>
      <w:r>
        <w:rPr>
          <w:rFonts w:cs="Arial" w:hAnsi="Arial" w:eastAsia="Arial" w:ascii="Arial"/>
          <w:color w:val="696969"/>
          <w:spacing w:val="0"/>
          <w:w w:val="107"/>
          <w:sz w:val="9"/>
          <w:szCs w:val="9"/>
        </w:rPr>
        <w:t>Sa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mpa</w:t>
      </w:r>
      <w:r>
        <w:rPr>
          <w:rFonts w:cs="Arial" w:hAnsi="Arial" w:eastAsia="Arial" w:ascii="Arial"/>
          <w:color w:val="7C7C7C"/>
          <w:spacing w:val="0"/>
          <w:w w:val="131"/>
          <w:sz w:val="9"/>
          <w:szCs w:val="9"/>
        </w:rPr>
        <w:t>i</w:t>
      </w:r>
      <w:r>
        <w:rPr>
          <w:rFonts w:cs="Arial" w:hAnsi="Arial" w:eastAsia="Arial" w:ascii="Arial"/>
          <w:color w:val="7C7C7C"/>
          <w:spacing w:val="0"/>
          <w:w w:val="131"/>
          <w:sz w:val="9"/>
          <w:szCs w:val="9"/>
        </w:rPr>
        <w:t> </w:t>
      </w:r>
      <w:r>
        <w:rPr>
          <w:rFonts w:cs="Arial" w:hAnsi="Arial" w:eastAsia="Arial" w:ascii="Arial"/>
          <w:color w:val="3B3B3B"/>
          <w:spacing w:val="0"/>
          <w:w w:val="116"/>
          <w:sz w:val="9"/>
          <w:szCs w:val="9"/>
        </w:rPr>
        <w:t>J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u</w:t>
      </w:r>
      <w:r>
        <w:rPr>
          <w:rFonts w:cs="Arial" w:hAnsi="Arial" w:eastAsia="Arial" w:ascii="Arial"/>
          <w:color w:val="696969"/>
          <w:spacing w:val="0"/>
          <w:w w:val="113"/>
          <w:sz w:val="9"/>
          <w:szCs w:val="9"/>
        </w:rPr>
        <w:t>m</w:t>
      </w:r>
      <w:r>
        <w:rPr>
          <w:rFonts w:cs="Arial" w:hAnsi="Arial" w:eastAsia="Arial" w:ascii="Arial"/>
          <w:color w:val="696969"/>
          <w:spacing w:val="0"/>
          <w:w w:val="104"/>
          <w:sz w:val="9"/>
          <w:szCs w:val="9"/>
        </w:rPr>
        <w:t>pa</w:t>
      </w:r>
      <w:r>
        <w:rPr>
          <w:rFonts w:cs="Arial" w:hAnsi="Arial" w:eastAsia="Arial" w:ascii="Arial"/>
          <w:color w:val="000000"/>
          <w:spacing w:val="0"/>
          <w:w w:val="100"/>
          <w:sz w:val="9"/>
          <w:szCs w:val="9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ind w:left="6" w:right="952"/>
      </w:pPr>
      <w:r>
        <w:rPr>
          <w:rFonts w:cs="Arial" w:hAnsi="Arial" w:eastAsia="Arial" w:ascii="Arial"/>
          <w:color w:val="696969"/>
          <w:w w:val="113"/>
          <w:sz w:val="10"/>
          <w:szCs w:val="10"/>
        </w:rPr>
        <w:t>p;</w:t>
      </w:r>
      <w:r>
        <w:rPr>
          <w:rFonts w:cs="Arial" w:hAnsi="Arial" w:eastAsia="Arial" w:ascii="Arial"/>
          <w:color w:val="696969"/>
          <w:w w:val="39"/>
          <w:sz w:val="10"/>
          <w:szCs w:val="10"/>
        </w:rPr>
        <w:t>1</w:t>
      </w:r>
      <w:r>
        <w:rPr>
          <w:rFonts w:cs="Arial" w:hAnsi="Arial" w:eastAsia="Arial" w:ascii="Arial"/>
          <w:color w:val="505050"/>
          <w:w w:val="39"/>
          <w:sz w:val="10"/>
          <w:szCs w:val="10"/>
        </w:rPr>
        <w:t>1</w:t>
      </w:r>
      <w:r>
        <w:rPr>
          <w:rFonts w:cs="Arial" w:hAnsi="Arial" w:eastAsia="Arial" w:ascii="Arial"/>
          <w:color w:val="696969"/>
          <w:w w:val="111"/>
          <w:sz w:val="10"/>
          <w:szCs w:val="10"/>
        </w:rPr>
        <w:t>ha</w:t>
      </w:r>
      <w:r>
        <w:rPr>
          <w:rFonts w:cs="Arial" w:hAnsi="Arial" w:eastAsia="Arial" w:ascii="Arial"/>
          <w:color w:val="696969"/>
          <w:w w:val="104"/>
          <w:sz w:val="10"/>
          <w:szCs w:val="10"/>
        </w:rPr>
        <w:t>n</w:t>
      </w:r>
      <w:r>
        <w:rPr>
          <w:rFonts w:cs="Arial" w:hAnsi="Arial" w:eastAsia="Arial" w:ascii="Arial"/>
          <w:color w:val="696969"/>
          <w:spacing w:val="5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505050"/>
          <w:spacing w:val="0"/>
          <w:w w:val="109"/>
          <w:sz w:val="10"/>
          <w:szCs w:val="10"/>
        </w:rPr>
        <w:t>K</w:t>
      </w:r>
      <w:r>
        <w:rPr>
          <w:rFonts w:cs="Arial" w:hAnsi="Arial" w:eastAsia="Arial" w:ascii="Arial"/>
          <w:color w:val="696969"/>
          <w:spacing w:val="0"/>
          <w:w w:val="112"/>
          <w:sz w:val="10"/>
          <w:szCs w:val="10"/>
        </w:rPr>
        <w:t>el</w:t>
      </w:r>
      <w:r>
        <w:rPr>
          <w:rFonts w:cs="Arial" w:hAnsi="Arial" w:eastAsia="Arial" w:ascii="Arial"/>
          <w:color w:val="7C7C7C"/>
          <w:spacing w:val="0"/>
          <w:w w:val="104"/>
          <w:sz w:val="10"/>
          <w:szCs w:val="10"/>
        </w:rPr>
        <w:t>u</w:t>
      </w:r>
      <w:r>
        <w:rPr>
          <w:rFonts w:cs="Arial" w:hAnsi="Arial" w:eastAsia="Arial" w:ascii="Arial"/>
          <w:color w:val="696969"/>
          <w:spacing w:val="0"/>
          <w:w w:val="104"/>
          <w:sz w:val="10"/>
          <w:szCs w:val="10"/>
        </w:rPr>
        <w:t>a</w:t>
      </w:r>
      <w:r>
        <w:rPr>
          <w:rFonts w:cs="Arial" w:hAnsi="Arial" w:eastAsia="Arial" w:ascii="Arial"/>
          <w:color w:val="505050"/>
          <w:spacing w:val="0"/>
          <w:w w:val="109"/>
          <w:sz w:val="10"/>
          <w:szCs w:val="10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center"/>
        <w:ind w:left="155" w:right="1108"/>
      </w:pPr>
      <w:r>
        <w:pict>
          <v:shape type="#_x0000_t75" style="position:absolute;margin-left:528.889pt;margin-top:-20.8571pt;width:47.1287pt;height:40.5783pt;mso-position-horizontal-relative:page;mso-position-vertical-relative:paragraph;z-index:-2612">
            <v:imagedata o:title="" r:id="rId8"/>
          </v:shape>
        </w:pict>
      </w:r>
      <w:r>
        <w:rPr>
          <w:rFonts w:cs="Times New Roman" w:hAnsi="Times New Roman" w:eastAsia="Times New Roman" w:ascii="Times New Roman"/>
          <w:color w:val="696969"/>
          <w:w w:val="108"/>
          <w:sz w:val="10"/>
          <w:szCs w:val="10"/>
        </w:rPr>
        <w:t>O</w:t>
      </w:r>
      <w:r>
        <w:rPr>
          <w:rFonts w:cs="Times New Roman" w:hAnsi="Times New Roman" w:eastAsia="Times New Roman" w:ascii="Times New Roman"/>
          <w:color w:val="696969"/>
          <w:w w:val="91"/>
          <w:sz w:val="10"/>
          <w:szCs w:val="10"/>
        </w:rPr>
        <w:t>u</w:t>
      </w:r>
      <w:r>
        <w:rPr>
          <w:rFonts w:cs="Times New Roman" w:hAnsi="Times New Roman" w:eastAsia="Times New Roman" w:ascii="Times New Roman"/>
          <w:color w:val="696969"/>
          <w:w w:val="118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color w:val="696969"/>
          <w:w w:val="104"/>
          <w:sz w:val="10"/>
          <w:szCs w:val="10"/>
        </w:rPr>
        <w:t>pu</w:t>
      </w:r>
      <w:r>
        <w:rPr>
          <w:rFonts w:cs="Times New Roman" w:hAnsi="Times New Roman" w:eastAsia="Times New Roman" w:ascii="Times New Roman"/>
          <w:color w:val="696969"/>
          <w:w w:val="118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color w:val="00000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9" w:lineRule="exact" w:line="100"/>
        <w:ind w:left="-28" w:right="932"/>
        <w:sectPr>
          <w:type w:val="continuous"/>
          <w:pgSz w:w="11900" w:h="16840"/>
          <w:pgMar w:top="1380" w:bottom="280" w:left="0" w:right="140"/>
          <w:cols w:num="2" w:equalWidth="off">
            <w:col w:w="6723" w:space="3423"/>
            <w:col w:w="1614"/>
          </w:cols>
        </w:sectPr>
      </w:pPr>
      <w:r>
        <w:rPr>
          <w:rFonts w:cs="Arial" w:hAnsi="Arial" w:eastAsia="Arial" w:ascii="Arial"/>
          <w:color w:val="696969"/>
          <w:w w:val="98"/>
          <w:sz w:val="10"/>
          <w:szCs w:val="10"/>
        </w:rPr>
        <w:t>P</w:t>
      </w:r>
      <w:r>
        <w:rPr>
          <w:rFonts w:cs="Arial" w:hAnsi="Arial" w:eastAsia="Arial" w:ascii="Arial"/>
          <w:color w:val="7C7C7C"/>
          <w:w w:val="59"/>
          <w:sz w:val="10"/>
          <w:szCs w:val="10"/>
        </w:rPr>
        <w:t>i</w:t>
      </w:r>
      <w:r>
        <w:rPr>
          <w:rFonts w:cs="Arial" w:hAnsi="Arial" w:eastAsia="Arial" w:ascii="Arial"/>
          <w:color w:val="696969"/>
          <w:w w:val="118"/>
          <w:sz w:val="10"/>
          <w:szCs w:val="10"/>
        </w:rPr>
        <w:t>l</w:t>
      </w:r>
      <w:r>
        <w:rPr>
          <w:rFonts w:cs="Arial" w:hAnsi="Arial" w:eastAsia="Arial" w:ascii="Arial"/>
          <w:color w:val="7C7C7C"/>
          <w:w w:val="88"/>
          <w:sz w:val="10"/>
          <w:szCs w:val="10"/>
        </w:rPr>
        <w:t>i</w:t>
      </w:r>
      <w:r>
        <w:rPr>
          <w:rFonts w:cs="Arial" w:hAnsi="Arial" w:eastAsia="Arial" w:ascii="Arial"/>
          <w:color w:val="7C7C7C"/>
          <w:w w:val="94"/>
          <w:sz w:val="10"/>
          <w:szCs w:val="10"/>
        </w:rPr>
        <w:t>h</w:t>
      </w:r>
      <w:r>
        <w:rPr>
          <w:rFonts w:cs="Arial" w:hAnsi="Arial" w:eastAsia="Arial" w:ascii="Arial"/>
          <w:color w:val="696969"/>
          <w:w w:val="105"/>
          <w:sz w:val="10"/>
          <w:szCs w:val="10"/>
        </w:rPr>
        <w:t>a</w:t>
      </w:r>
      <w:r>
        <w:rPr>
          <w:rFonts w:cs="Arial" w:hAnsi="Arial" w:eastAsia="Arial" w:ascii="Arial"/>
          <w:color w:val="696969"/>
          <w:w w:val="94"/>
          <w:sz w:val="10"/>
          <w:szCs w:val="10"/>
        </w:rPr>
        <w:t>n</w:t>
      </w:r>
      <w:r>
        <w:rPr>
          <w:rFonts w:cs="Arial" w:hAnsi="Arial" w:eastAsia="Arial" w:ascii="Arial"/>
          <w:color w:val="696969"/>
          <w:spacing w:val="-8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696969"/>
          <w:spacing w:val="0"/>
          <w:w w:val="100"/>
          <w:sz w:val="10"/>
          <w:szCs w:val="10"/>
        </w:rPr>
        <w:t>ga</w:t>
      </w:r>
      <w:r>
        <w:rPr>
          <w:rFonts w:cs="Arial" w:hAnsi="Arial" w:eastAsia="Arial" w:ascii="Arial"/>
          <w:color w:val="696969"/>
          <w:spacing w:val="4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7C7C7C"/>
          <w:spacing w:val="0"/>
          <w:w w:val="98"/>
          <w:sz w:val="10"/>
          <w:szCs w:val="10"/>
        </w:rPr>
        <w:t>V</w:t>
      </w:r>
      <w:r>
        <w:rPr>
          <w:rFonts w:cs="Arial" w:hAnsi="Arial" w:eastAsia="Arial" w:ascii="Arial"/>
          <w:color w:val="696969"/>
          <w:spacing w:val="0"/>
          <w:w w:val="61"/>
          <w:sz w:val="10"/>
          <w:szCs w:val="10"/>
        </w:rPr>
        <w:t>aJ</w:t>
      </w:r>
      <w:r>
        <w:rPr>
          <w:rFonts w:cs="Arial" w:hAnsi="Arial" w:eastAsia="Arial" w:ascii="Arial"/>
          <w:color w:val="8E8E8E"/>
          <w:spacing w:val="0"/>
          <w:w w:val="88"/>
          <w:sz w:val="10"/>
          <w:szCs w:val="10"/>
        </w:rPr>
        <w:t>i</w:t>
      </w:r>
      <w:r>
        <w:rPr>
          <w:rFonts w:cs="Arial" w:hAnsi="Arial" w:eastAsia="Arial" w:ascii="Arial"/>
          <w:color w:val="696969"/>
          <w:spacing w:val="0"/>
          <w:w w:val="94"/>
          <w:sz w:val="10"/>
          <w:szCs w:val="10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4704" w:right="45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341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atatan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" w:lineRule="exact" w:line="240"/>
        <w:ind w:left="1341" w:right="1240"/>
        <w:sectPr>
          <w:type w:val="continuous"/>
          <w:pgSz w:w="11900" w:h="16840"/>
          <w:pgMar w:top="1380" w:bottom="280" w:left="0" w:right="1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ili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16"/>
          <w:szCs w:val="116"/>
        </w:rPr>
        <w:jc w:val="right"/>
        <w:spacing w:lineRule="exact" w:line="1000"/>
        <w:ind w:right="1524"/>
      </w:pPr>
      <w:r>
        <w:rPr>
          <w:rFonts w:cs="Times New Roman" w:hAnsi="Times New Roman" w:eastAsia="Times New Roman" w:ascii="Times New Roman"/>
          <w:color w:val="454545"/>
          <w:spacing w:val="0"/>
          <w:w w:val="110"/>
          <w:position w:val="5"/>
          <w:sz w:val="116"/>
          <w:szCs w:val="116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16"/>
          <w:szCs w:val="116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lineRule="exact" w:line="120"/>
        <w:ind w:right="1465"/>
      </w:pPr>
      <w:r>
        <w:rPr>
          <w:rFonts w:cs="Arial" w:hAnsi="Arial" w:eastAsia="Arial" w:ascii="Arial"/>
          <w:color w:val="242424"/>
          <w:spacing w:val="0"/>
          <w:w w:val="93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93"/>
          <w:sz w:val="12"/>
          <w:szCs w:val="12"/>
        </w:rPr>
        <w:t>AR</w:t>
      </w:r>
      <w:r>
        <w:rPr>
          <w:rFonts w:cs="Arial" w:hAnsi="Arial" w:eastAsia="Arial" w:ascii="Arial"/>
          <w:color w:val="5B5B5B"/>
          <w:spacing w:val="0"/>
          <w:w w:val="93"/>
          <w:sz w:val="12"/>
          <w:szCs w:val="12"/>
        </w:rPr>
        <w:t>I</w:t>
      </w:r>
      <w:r>
        <w:rPr>
          <w:rFonts w:cs="Arial" w:hAnsi="Arial" w:eastAsia="Arial" w:ascii="Arial"/>
          <w:color w:val="5B5B5B"/>
          <w:spacing w:val="9"/>
          <w:w w:val="93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0"/>
          <w:sz w:val="12"/>
          <w:szCs w:val="12"/>
        </w:rPr>
        <w:t>B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AG</w:t>
      </w:r>
      <w:r>
        <w:rPr>
          <w:rFonts w:cs="Arial" w:hAnsi="Arial" w:eastAsia="Arial" w:ascii="Arial"/>
          <w:color w:val="454545"/>
          <w:spacing w:val="0"/>
          <w:w w:val="79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90"/>
          <w:sz w:val="12"/>
          <w:szCs w:val="1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6" w:lineRule="exact" w:line="120"/>
        <w:ind w:right="1648"/>
        <w:sectPr>
          <w:pgSz w:w="11920" w:h="16840"/>
          <w:pgMar w:top="0" w:bottom="280" w:left="480" w:right="780"/>
        </w:sectPr>
      </w:pPr>
      <w:r>
        <w:rPr>
          <w:rFonts w:cs="Arial" w:hAnsi="Arial" w:eastAsia="Arial" w:ascii="Arial"/>
          <w:color w:val="707070"/>
          <w:w w:val="88"/>
          <w:sz w:val="12"/>
          <w:szCs w:val="12"/>
        </w:rPr>
        <w:t>L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O</w:t>
      </w:r>
      <w:r>
        <w:rPr>
          <w:rFonts w:cs="Arial" w:hAnsi="Arial" w:eastAsia="Arial" w:ascii="Arial"/>
          <w:color w:val="5B5B5B"/>
          <w:w w:val="91"/>
          <w:sz w:val="12"/>
          <w:szCs w:val="12"/>
        </w:rPr>
        <w:t>G</w:t>
      </w:r>
      <w:r>
        <w:rPr>
          <w:rFonts w:cs="Arial" w:hAnsi="Arial" w:eastAsia="Arial" w:ascii="Arial"/>
          <w:color w:val="242424"/>
          <w:w w:val="79"/>
          <w:sz w:val="12"/>
          <w:szCs w:val="12"/>
        </w:rPr>
        <w:t>I</w:t>
      </w:r>
      <w:r>
        <w:rPr>
          <w:rFonts w:cs="Arial" w:hAnsi="Arial" w:eastAsia="Arial" w:ascii="Arial"/>
          <w:color w:val="454545"/>
          <w:w w:val="105"/>
          <w:sz w:val="12"/>
          <w:szCs w:val="12"/>
        </w:rPr>
        <w:t>N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9"/>
      </w:pPr>
      <w:r>
        <w:pict>
          <v:shape type="#_x0000_t75" style="width:394.06pt;height:91.6284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exact" w:line="120"/>
        <w:ind w:left="3654" w:right="3100"/>
      </w:pPr>
      <w:r>
        <w:pict>
          <v:shape type="#_x0000_t75" style="position:absolute;margin-left:268.707pt;margin-top:-13.6795pt;width:18.6557pt;height:33.0517pt;mso-position-horizontal-relative:page;mso-position-vertical-relative:paragraph;z-index:-2604">
            <v:imagedata o:title="" r:id="rId10"/>
          </v:shape>
        </w:pic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Ou</w:t>
      </w:r>
      <w:r>
        <w:rPr>
          <w:rFonts w:cs="Arial" w:hAnsi="Arial" w:eastAsia="Arial" w:ascii="Arial"/>
          <w:color w:val="454545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pu</w:t>
      </w:r>
      <w:r>
        <w:rPr>
          <w:rFonts w:cs="Arial" w:hAnsi="Arial" w:eastAsia="Arial" w:ascii="Arial"/>
          <w:color w:val="363636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ri</w:t>
      </w:r>
      <w:r>
        <w:rPr>
          <w:rFonts w:cs="Arial" w:hAnsi="Arial" w:eastAsia="Arial" w:ascii="Arial"/>
          <w:color w:val="5B5B5B"/>
          <w:spacing w:val="1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pe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242424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h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ind w:left="30" w:right="1279"/>
      </w:pPr>
      <w:r>
        <w:rPr>
          <w:rFonts w:cs="Arial" w:hAnsi="Arial" w:eastAsia="Arial" w:ascii="Arial"/>
          <w:color w:val="363636"/>
          <w:w w:val="105"/>
          <w:sz w:val="12"/>
          <w:szCs w:val="12"/>
        </w:rPr>
        <w:t>O</w:t>
      </w:r>
      <w:r>
        <w:rPr>
          <w:rFonts w:cs="Arial" w:hAnsi="Arial" w:eastAsia="Arial" w:ascii="Arial"/>
          <w:color w:val="242424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363636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242424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5B5B5B"/>
          <w:w w:val="79"/>
          <w:sz w:val="12"/>
          <w:szCs w:val="12"/>
        </w:rPr>
        <w:t>:</w:t>
      </w:r>
      <w:r>
        <w:rPr>
          <w:rFonts w:cs="Arial" w:hAnsi="Arial" w:eastAsia="Arial" w:ascii="Arial"/>
          <w:color w:val="5B5B5B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s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707070"/>
          <w:spacing w:val="0"/>
          <w:w w:val="131"/>
          <w:sz w:val="12"/>
          <w:szCs w:val="12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9"/>
        <w:ind w:left="122" w:right="1364"/>
      </w:pPr>
      <w:r>
        <w:rPr>
          <w:rFonts w:cs="Arial" w:hAnsi="Arial" w:eastAsia="Arial" w:ascii="Arial"/>
          <w:color w:val="242424"/>
          <w:w w:val="58"/>
          <w:sz w:val="12"/>
          <w:szCs w:val="12"/>
        </w:rPr>
        <w:t>1</w:t>
      </w:r>
      <w:r>
        <w:rPr>
          <w:rFonts w:cs="Arial" w:hAnsi="Arial" w:eastAsia="Arial" w:ascii="Arial"/>
          <w:color w:val="454545"/>
          <w:w w:val="118"/>
          <w:sz w:val="12"/>
          <w:szCs w:val="12"/>
        </w:rPr>
        <w:t>.</w:t>
      </w:r>
      <w:r>
        <w:rPr>
          <w:rFonts w:cs="Arial" w:hAnsi="Arial" w:eastAsia="Arial" w:ascii="Arial"/>
          <w:color w:val="454545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0"/>
          <w:w w:val="6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9"/>
          <w:sz w:val="12"/>
          <w:szCs w:val="12"/>
        </w:rPr>
        <w:t>y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6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14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an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g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6"/>
        <w:ind w:left="161" w:right="1423"/>
      </w:pPr>
      <w:r>
        <w:pict>
          <v:shape type="#_x0000_t75" style="position:absolute;margin-left:507.631pt;margin-top:5.92793pt;width:37.966pt;height:232.671pt;mso-position-horizontal-relative:page;mso-position-vertical-relative:paragraph;z-index:-2603">
            <v:imagedata o:title="" r:id="rId11"/>
          </v:shape>
        </w:pic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2</w:t>
      </w:r>
      <w:r>
        <w:rPr>
          <w:rFonts w:cs="Arial" w:hAnsi="Arial" w:eastAsia="Arial" w:ascii="Arial"/>
          <w:color w:val="707070"/>
          <w:spacing w:val="0"/>
          <w:w w:val="100"/>
          <w:sz w:val="12"/>
          <w:szCs w:val="12"/>
        </w:rPr>
        <w:t>.</w:t>
      </w:r>
      <w:r>
        <w:rPr>
          <w:rFonts w:cs="Arial" w:hAnsi="Arial" w:eastAsia="Arial" w:ascii="Arial"/>
          <w:color w:val="707070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242424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0"/>
          <w:sz w:val="12"/>
          <w:szCs w:val="12"/>
        </w:rPr>
        <w:t>H</w:t>
      </w:r>
      <w:r>
        <w:rPr>
          <w:rFonts w:cs="Arial" w:hAnsi="Arial" w:eastAsia="Arial" w:ascii="Arial"/>
          <w:color w:val="242424"/>
          <w:spacing w:val="0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5B5B5B"/>
          <w:spacing w:val="0"/>
          <w:w w:val="120"/>
          <w:sz w:val="12"/>
          <w:szCs w:val="12"/>
        </w:rPr>
        <w:t>s</w:t>
      </w:r>
      <w:r>
        <w:rPr>
          <w:rFonts w:cs="Arial" w:hAnsi="Arial" w:eastAsia="Arial" w:ascii="Arial"/>
          <w:color w:val="454545"/>
          <w:spacing w:val="0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0"/>
          <w:w w:val="88"/>
          <w:sz w:val="12"/>
          <w:szCs w:val="12"/>
        </w:rPr>
        <w:t>o</w:t>
      </w:r>
      <w:r>
        <w:rPr>
          <w:rFonts w:cs="Arial" w:hAnsi="Arial" w:eastAsia="Arial" w:ascii="Arial"/>
          <w:color w:val="363636"/>
          <w:spacing w:val="0"/>
          <w:w w:val="114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0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9"/>
        <w:ind w:left="50" w:right="1299"/>
      </w:pP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3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.</w:t>
      </w:r>
      <w:r>
        <w:rPr>
          <w:rFonts w:cs="Arial" w:hAnsi="Arial" w:eastAsia="Arial" w:ascii="Arial"/>
          <w:color w:val="454545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90"/>
          <w:sz w:val="12"/>
          <w:szCs w:val="12"/>
        </w:rPr>
        <w:t>E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rt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aa</w:t>
      </w:r>
      <w:r>
        <w:rPr>
          <w:rFonts w:cs="Arial" w:hAnsi="Arial" w:eastAsia="Arial" w:ascii="Arial"/>
          <w:color w:val="5B5B5B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6"/>
        <w:ind w:left="-29" w:right="1227"/>
      </w:pP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4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.</w:t>
      </w:r>
      <w:r>
        <w:rPr>
          <w:rFonts w:cs="Arial" w:hAnsi="Arial" w:eastAsia="Arial" w:ascii="Arial"/>
          <w:color w:val="5B5B5B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99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99"/>
          <w:sz w:val="12"/>
          <w:szCs w:val="12"/>
        </w:rPr>
        <w:t>apu</w:t>
      </w:r>
      <w:r>
        <w:rPr>
          <w:rFonts w:cs="Arial" w:hAnsi="Arial" w:eastAsia="Arial" w:ascii="Arial"/>
          <w:color w:val="454545"/>
          <w:spacing w:val="0"/>
          <w:w w:val="99"/>
          <w:sz w:val="12"/>
          <w:szCs w:val="12"/>
        </w:rPr>
        <w:t>s</w:t>
      </w:r>
      <w:r>
        <w:rPr>
          <w:rFonts w:cs="Arial" w:hAnsi="Arial" w:eastAsia="Arial" w:ascii="Arial"/>
          <w:color w:val="454545"/>
          <w:spacing w:val="15"/>
          <w:w w:val="99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103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rta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0"/>
          <w:w w:val="103"/>
          <w:sz w:val="12"/>
          <w:szCs w:val="1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2"/>
        <w:ind w:left="317" w:right="1566"/>
      </w:pP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5</w:t>
      </w:r>
      <w:r>
        <w:rPr>
          <w:rFonts w:cs="Arial" w:hAnsi="Arial" w:eastAsia="Arial" w:ascii="Arial"/>
          <w:color w:val="707070"/>
          <w:spacing w:val="0"/>
          <w:w w:val="100"/>
          <w:sz w:val="12"/>
          <w:szCs w:val="12"/>
        </w:rPr>
        <w:t>.</w:t>
      </w:r>
      <w:r>
        <w:rPr>
          <w:rFonts w:cs="Arial" w:hAnsi="Arial" w:eastAsia="Arial" w:ascii="Arial"/>
          <w:color w:val="707070"/>
          <w:spacing w:val="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Ke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14"/>
          <w:sz w:val="12"/>
          <w:szCs w:val="12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ind w:left="213" w:right="1495"/>
      </w:pPr>
      <w:r>
        <w:rPr>
          <w:rFonts w:cs="Arial" w:hAnsi="Arial" w:eastAsia="Arial" w:ascii="Arial"/>
          <w:color w:val="242424"/>
          <w:w w:val="59"/>
          <w:sz w:val="12"/>
          <w:szCs w:val="12"/>
        </w:rPr>
        <w:t>I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np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5B5B5B"/>
          <w:spacing w:val="0"/>
          <w:w w:val="73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h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exact" w:line="120"/>
        <w:ind w:left="279" w:right="1639"/>
        <w:sectPr>
          <w:type w:val="continuous"/>
          <w:pgSz w:w="11920" w:h="16840"/>
          <w:pgMar w:top="1380" w:bottom="280" w:left="480" w:right="780"/>
          <w:cols w:num="2" w:equalWidth="off">
            <w:col w:w="7991" w:space="235"/>
            <w:col w:w="2434"/>
          </w:cols>
        </w:sectPr>
      </w:pPr>
      <w:r>
        <w:rPr>
          <w:rFonts w:cs="Arial" w:hAnsi="Arial" w:eastAsia="Arial" w:ascii="Arial"/>
          <w:color w:val="242424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363636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707070"/>
          <w:w w:val="122"/>
          <w:sz w:val="12"/>
          <w:szCs w:val="12"/>
        </w:rPr>
        <w:t>l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242424"/>
          <w:w w:val="98"/>
          <w:sz w:val="12"/>
          <w:szCs w:val="12"/>
        </w:rPr>
        <w:t>h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-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58"/>
          <w:sz w:val="12"/>
          <w:szCs w:val="12"/>
        </w:rPr>
        <w:t>1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1380" w:bottom="280" w:left="480" w:right="780"/>
        </w:sectPr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53"/>
      </w:pPr>
      <w:r>
        <w:pict>
          <v:shape type="#_x0000_t75" style="position:absolute;margin-left:144.009pt;margin-top:-12.4143pt;width:17.3465pt;height:31.7427pt;mso-position-horizontal-relative:page;mso-position-vertical-relative:paragraph;z-index:-2600">
            <v:imagedata o:title="" r:id="rId12"/>
          </v:shape>
        </w:pict>
      </w:r>
      <w:r>
        <w:rPr>
          <w:rFonts w:cs="Arial" w:hAnsi="Arial" w:eastAsia="Arial" w:ascii="Arial"/>
          <w:color w:val="363636"/>
          <w:w w:val="189"/>
          <w:sz w:val="14"/>
          <w:szCs w:val="14"/>
        </w:rPr>
        <w:t>r-</w:t>
      </w:r>
      <w:r>
        <w:rPr>
          <w:rFonts w:cs="Arial" w:hAnsi="Arial" w:eastAsia="Arial" w:ascii="Arial"/>
          <w:color w:val="5B5B5B"/>
          <w:w w:val="365"/>
          <w:sz w:val="14"/>
          <w:szCs w:val="14"/>
        </w:rPr>
        <w:t>-</w:t>
      </w:r>
      <w:r>
        <w:rPr>
          <w:rFonts w:cs="Arial" w:hAnsi="Arial" w:eastAsia="Arial" w:ascii="Arial"/>
          <w:color w:val="5B5B5B"/>
          <w:w w:val="379"/>
          <w:sz w:val="14"/>
          <w:szCs w:val="14"/>
        </w:rPr>
        <w:t>-</w:t>
      </w:r>
      <w:r>
        <w:rPr>
          <w:rFonts w:cs="Arial" w:hAnsi="Arial" w:eastAsia="Arial" w:ascii="Arial"/>
          <w:color w:val="5B5B5B"/>
          <w:w w:val="365"/>
          <w:sz w:val="14"/>
          <w:szCs w:val="14"/>
        </w:rPr>
        <w:t>-</w:t>
      </w:r>
      <w:r>
        <w:rPr>
          <w:rFonts w:cs="Arial" w:hAnsi="Arial" w:eastAsia="Arial" w:ascii="Arial"/>
          <w:color w:val="363636"/>
          <w:w w:val="93"/>
          <w:sz w:val="14"/>
          <w:szCs w:val="14"/>
        </w:rPr>
        <w:t>./</w:t>
      </w:r>
      <w:r>
        <w:rPr>
          <w:rFonts w:cs="Arial" w:hAnsi="Arial" w:eastAsia="Arial" w:ascii="Arial"/>
          <w:color w:val="363636"/>
          <w:w w:val="100"/>
          <w:sz w:val="14"/>
          <w:szCs w:val="14"/>
        </w:rPr>
        <w:t> </w:t>
      </w:r>
      <w:r>
        <w:rPr>
          <w:rFonts w:cs="Arial" w:hAnsi="Arial" w:eastAsia="Arial" w:ascii="Arial"/>
          <w:color w:val="363636"/>
          <w:spacing w:val="-6"/>
          <w:w w:val="100"/>
          <w:sz w:val="14"/>
          <w:szCs w:val="14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Ou</w:t>
      </w:r>
      <w:r>
        <w:rPr>
          <w:rFonts w:cs="Arial" w:hAnsi="Arial" w:eastAsia="Arial" w:ascii="Arial"/>
          <w:color w:val="242424"/>
          <w:spacing w:val="0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J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242424"/>
          <w:spacing w:val="2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98"/>
          <w:sz w:val="12"/>
          <w:szCs w:val="12"/>
        </w:rPr>
        <w:t>K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e</w:t>
      </w:r>
      <w:r>
        <w:rPr>
          <w:rFonts w:cs="Arial" w:hAnsi="Arial" w:eastAsia="Arial" w:ascii="Arial"/>
          <w:color w:val="242424"/>
          <w:spacing w:val="0"/>
          <w:w w:val="131"/>
          <w:sz w:val="12"/>
          <w:szCs w:val="12"/>
        </w:rPr>
        <w:t>r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ng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44"/>
        <w:ind w:left="264" w:right="5853"/>
      </w:pPr>
      <w:r>
        <w:br w:type="column"/>
      </w:r>
      <w:r>
        <w:rPr>
          <w:rFonts w:cs="Arial" w:hAnsi="Arial" w:eastAsia="Arial" w:ascii="Arial"/>
          <w:color w:val="5B5B5B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d</w:t>
      </w:r>
      <w:r>
        <w:rPr>
          <w:rFonts w:cs="Arial" w:hAnsi="Arial" w:eastAsia="Arial" w:ascii="Arial"/>
          <w:color w:val="454545"/>
          <w:w w:val="120"/>
          <w:sz w:val="12"/>
          <w:szCs w:val="12"/>
        </w:rPr>
        <w:t>x</w:t>
      </w:r>
      <w:r>
        <w:rPr>
          <w:rFonts w:cs="Arial" w:hAnsi="Arial" w:eastAsia="Arial" w:ascii="Arial"/>
          <w:color w:val="242424"/>
          <w:w w:val="107"/>
          <w:sz w:val="12"/>
          <w:szCs w:val="12"/>
        </w:rPr>
        <w:t>_</w:t>
      </w:r>
      <w:r>
        <w:rPr>
          <w:rFonts w:cs="Arial" w:hAnsi="Arial" w:eastAsia="Arial" w:ascii="Arial"/>
          <w:color w:val="454545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454545"/>
          <w:w w:val="108"/>
          <w:sz w:val="12"/>
          <w:szCs w:val="12"/>
        </w:rPr>
        <w:t>ca</w:t>
      </w:r>
      <w:r>
        <w:rPr>
          <w:rFonts w:cs="Arial" w:hAnsi="Arial" w:eastAsia="Arial" w:ascii="Arial"/>
          <w:color w:val="454545"/>
          <w:w w:val="109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=</w:t>
      </w:r>
      <w:r>
        <w:rPr>
          <w:rFonts w:cs="Arial" w:hAnsi="Arial" w:eastAsia="Arial" w:ascii="Arial"/>
          <w:color w:val="242424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98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d</w:t>
      </w:r>
      <w:r>
        <w:rPr>
          <w:rFonts w:cs="Arial" w:hAnsi="Arial" w:eastAsia="Arial" w:ascii="Arial"/>
          <w:color w:val="5B5B5B"/>
          <w:spacing w:val="0"/>
          <w:w w:val="114"/>
          <w:sz w:val="12"/>
          <w:szCs w:val="12"/>
        </w:rPr>
        <w:t>(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)</w:t>
      </w:r>
      <w:r>
        <w:rPr>
          <w:rFonts w:cs="Arial" w:hAnsi="Arial" w:eastAsia="Arial" w:ascii="Arial"/>
          <w:color w:val="5B5B5B"/>
          <w:spacing w:val="0"/>
          <w:w w:val="135"/>
          <w:sz w:val="12"/>
          <w:szCs w:val="12"/>
        </w:rPr>
        <w:t>%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2"/>
        <w:ind w:left="364" w:right="5959"/>
      </w:pPr>
      <w:r>
        <w:rPr>
          <w:rFonts w:cs="Arial" w:hAnsi="Arial" w:eastAsia="Arial" w:ascii="Arial"/>
          <w:color w:val="454545"/>
          <w:w w:val="98"/>
          <w:sz w:val="12"/>
          <w:szCs w:val="12"/>
        </w:rPr>
        <w:t>j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w w:val="111"/>
          <w:sz w:val="12"/>
          <w:szCs w:val="12"/>
        </w:rPr>
        <w:t>m</w:t>
      </w:r>
      <w:r>
        <w:rPr>
          <w:rFonts w:cs="Arial" w:hAnsi="Arial" w:eastAsia="Arial" w:ascii="Arial"/>
          <w:color w:val="5B5B5B"/>
          <w:w w:val="73"/>
          <w:sz w:val="12"/>
          <w:szCs w:val="12"/>
        </w:rPr>
        <w:t>l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ah</w:t>
      </w:r>
      <w:r>
        <w:rPr>
          <w:rFonts w:cs="Arial" w:hAnsi="Arial" w:eastAsia="Arial" w:ascii="Arial"/>
          <w:color w:val="5B5B5B"/>
          <w:w w:val="368"/>
          <w:sz w:val="12"/>
          <w:szCs w:val="12"/>
        </w:rPr>
        <w:t>j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5B5B5B"/>
          <w:w w:val="113"/>
          <w:sz w:val="12"/>
          <w:szCs w:val="12"/>
        </w:rPr>
        <w:t>w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b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2" w:lineRule="auto" w:line="250"/>
        <w:ind w:left="-10" w:right="5579"/>
        <w:sectPr>
          <w:type w:val="continuous"/>
          <w:pgSz w:w="11920" w:h="16840"/>
          <w:pgMar w:top="1380" w:bottom="280" w:left="480" w:right="780"/>
          <w:cols w:num="2" w:equalWidth="off">
            <w:col w:w="2748" w:space="621"/>
            <w:col w:w="7291"/>
          </w:cols>
        </w:sectPr>
      </w:pPr>
      <w:r>
        <w:pict>
          <v:shape type="#_x0000_t75" style="position:absolute;margin-left:298.491pt;margin-top:-81.1463pt;width:100.152pt;height:99.1551pt;mso-position-horizontal-relative:page;mso-position-vertical-relative:paragraph;z-index:-2602">
            <v:imagedata o:title="" r:id="rId13"/>
          </v:shape>
        </w:pic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242424"/>
          <w:spacing w:val="1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pe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rt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an</w:t>
      </w:r>
      <w:r>
        <w:rPr>
          <w:rFonts w:cs="Arial" w:hAnsi="Arial" w:eastAsia="Arial" w:ascii="Arial"/>
          <w:color w:val="454545"/>
          <w:spacing w:val="2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&amp;</w:t>
      </w:r>
      <w:r>
        <w:rPr>
          <w:rFonts w:cs="Arial" w:hAnsi="Arial" w:eastAsia="Arial" w:ascii="Arial"/>
          <w:color w:val="363636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122"/>
          <w:sz w:val="12"/>
          <w:szCs w:val="12"/>
        </w:rPr>
        <w:t>j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5"/>
          <w:sz w:val="12"/>
          <w:szCs w:val="12"/>
        </w:rPr>
        <w:t>w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b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122"/>
          <w:sz w:val="12"/>
          <w:szCs w:val="12"/>
        </w:rPr>
        <w:t>j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04"/>
          <w:sz w:val="12"/>
          <w:szCs w:val="12"/>
        </w:rPr>
        <w:t>m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_p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ert</w:t>
      </w:r>
      <w:r>
        <w:rPr>
          <w:rFonts w:cs="Arial" w:hAnsi="Arial" w:eastAsia="Arial" w:ascii="Arial"/>
          <w:color w:val="454545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++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1380" w:bottom="280" w:left="480" w:right="780"/>
        </w:sectPr>
      </w:pPr>
      <w:r>
        <w:rPr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auto" w:line="267"/>
        <w:ind w:left="1270" w:right="173" w:firstLine="7"/>
      </w:pP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363636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rt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09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an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.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g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242424"/>
          <w:spacing w:val="0"/>
          <w:w w:val="131"/>
          <w:sz w:val="12"/>
          <w:szCs w:val="12"/>
        </w:rPr>
        <w:t>r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e</w:t>
      </w:r>
      <w:r>
        <w:rPr>
          <w:rFonts w:cs="Arial" w:hAnsi="Arial" w:eastAsia="Arial" w:ascii="Arial"/>
          <w:color w:val="363636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j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w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2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b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14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ca</w:t>
      </w:r>
      <w:r>
        <w:rPr>
          <w:rFonts w:cs="Arial" w:hAnsi="Arial" w:eastAsia="Arial" w:ascii="Arial"/>
          <w:color w:val="242424"/>
          <w:spacing w:val="0"/>
          <w:w w:val="120"/>
          <w:sz w:val="12"/>
          <w:szCs w:val="12"/>
        </w:rPr>
        <w:t>k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auto" w:line="273"/>
        <w:ind w:left="94" w:right="88"/>
      </w:pPr>
      <w:r>
        <w:pict>
          <v:shape type="#_x0000_t75" style="position:absolute;margin-left:261.834pt;margin-top:-9.75256pt;width:18.6557pt;height:34.0334pt;mso-position-horizontal-relative:page;mso-position-vertical-relative:paragraph;z-index:-2601">
            <v:imagedata o:title="" r:id="rId14"/>
          </v:shape>
        </w:pic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O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pu</w:t>
      </w:r>
      <w:r>
        <w:rPr>
          <w:rFonts w:cs="Arial" w:hAnsi="Arial" w:eastAsia="Arial" w:ascii="Arial"/>
          <w:color w:val="454545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b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12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h</w:t>
      </w:r>
      <w:r>
        <w:rPr>
          <w:rFonts w:cs="Arial" w:hAnsi="Arial" w:eastAsia="Arial" w:ascii="Arial"/>
          <w:color w:val="5B5B5B"/>
          <w:spacing w:val="0"/>
          <w:w w:val="122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09"/>
          <w:sz w:val="12"/>
          <w:szCs w:val="12"/>
        </w:rPr>
        <w:t>s</w:t>
      </w:r>
      <w:r>
        <w:rPr>
          <w:rFonts w:cs="Arial" w:hAnsi="Arial" w:eastAsia="Arial" w:ascii="Arial"/>
          <w:color w:val="242424"/>
          <w:spacing w:val="0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o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ri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rt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18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d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122"/>
          <w:sz w:val="12"/>
          <w:szCs w:val="12"/>
        </w:rPr>
        <w:t>j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13"/>
          <w:sz w:val="12"/>
          <w:szCs w:val="12"/>
        </w:rPr>
        <w:t>w</w:t>
      </w:r>
      <w:r>
        <w:rPr>
          <w:rFonts w:cs="Arial" w:hAnsi="Arial" w:eastAsia="Arial" w:ascii="Arial"/>
          <w:color w:val="454545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17"/>
          <w:sz w:val="12"/>
          <w:szCs w:val="12"/>
        </w:rPr>
        <w:t>b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an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ind w:left="30" w:right="226"/>
      </w:pPr>
      <w:r>
        <w:rPr>
          <w:rFonts w:cs="Arial" w:hAnsi="Arial" w:eastAsia="Arial" w:ascii="Arial"/>
          <w:color w:val="363636"/>
          <w:w w:val="79"/>
          <w:sz w:val="12"/>
          <w:szCs w:val="12"/>
        </w:rPr>
        <w:t>I</w:t>
      </w:r>
      <w:r>
        <w:rPr>
          <w:rFonts w:cs="Arial" w:hAnsi="Arial" w:eastAsia="Arial" w:ascii="Arial"/>
          <w:color w:val="5B5B5B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ert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aa</w:t>
      </w:r>
      <w:r>
        <w:rPr>
          <w:rFonts w:cs="Arial" w:hAnsi="Arial" w:eastAsia="Arial" w:ascii="Arial"/>
          <w:color w:val="5B5B5B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17"/>
          <w:sz w:val="12"/>
          <w:szCs w:val="12"/>
        </w:rPr>
        <w:t>_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ba</w:t>
      </w:r>
      <w:r>
        <w:rPr>
          <w:rFonts w:cs="Arial" w:hAnsi="Arial" w:eastAsia="Arial" w:ascii="Arial"/>
          <w:color w:val="454545"/>
          <w:spacing w:val="0"/>
          <w:w w:val="104"/>
          <w:sz w:val="12"/>
          <w:szCs w:val="12"/>
        </w:rPr>
        <w:t>ru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auto" w:line="256"/>
        <w:ind w:left="-10" w:right="-10" w:hanging="52"/>
      </w:pPr>
      <w:r>
        <w:rPr>
          <w:rFonts w:cs="Arial" w:hAnsi="Arial" w:eastAsia="Arial" w:ascii="Arial"/>
          <w:color w:val="8B8B8B"/>
          <w:spacing w:val="0"/>
          <w:w w:val="59"/>
          <w:sz w:val="12"/>
          <w:szCs w:val="12"/>
        </w:rPr>
        <w:t>.</w:t>
      </w:r>
      <w:r>
        <w:rPr>
          <w:rFonts w:cs="Arial" w:hAnsi="Arial" w:eastAsia="Arial" w:ascii="Arial"/>
          <w:color w:val="8B8B8B"/>
          <w:spacing w:val="0"/>
          <w:w w:val="59"/>
          <w:sz w:val="12"/>
          <w:szCs w:val="12"/>
        </w:rPr>
        <w:t> </w:t>
      </w:r>
      <w:r>
        <w:rPr>
          <w:rFonts w:cs="Arial" w:hAnsi="Arial" w:eastAsia="Arial" w:ascii="Arial"/>
          <w:color w:val="8B8B8B"/>
          <w:spacing w:val="0"/>
          <w:w w:val="59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ap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5B5B5B"/>
          <w:spacing w:val="10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pe</w:t>
      </w:r>
      <w:r>
        <w:rPr>
          <w:rFonts w:cs="Arial" w:hAnsi="Arial" w:eastAsia="Arial" w:ascii="Arial"/>
          <w:color w:val="363636"/>
          <w:spacing w:val="0"/>
          <w:w w:val="116"/>
          <w:sz w:val="12"/>
          <w:szCs w:val="12"/>
        </w:rPr>
        <w:t>rt</w:t>
      </w:r>
      <w:r>
        <w:rPr>
          <w:rFonts w:cs="Arial" w:hAnsi="Arial" w:eastAsia="Arial" w:ascii="Arial"/>
          <w:color w:val="454545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09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.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65"/>
          <w:sz w:val="12"/>
          <w:szCs w:val="12"/>
        </w:rPr>
        <w:t>J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5B5B5B"/>
          <w:spacing w:val="0"/>
          <w:w w:val="104"/>
          <w:sz w:val="12"/>
          <w:szCs w:val="12"/>
        </w:rPr>
        <w:t>m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0"/>
          <w:w w:val="107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103"/>
          <w:sz w:val="12"/>
          <w:szCs w:val="12"/>
        </w:rPr>
        <w:t>_p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ert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an</w:t>
      </w:r>
      <w:r>
        <w:rPr>
          <w:rFonts w:cs="Arial" w:hAnsi="Arial" w:eastAsia="Arial" w:ascii="Arial"/>
          <w:color w:val="5B5B5B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212"/>
          <w:sz w:val="12"/>
          <w:szCs w:val="12"/>
        </w:rPr>
        <w:t>-</w:t>
      </w:r>
      <w:r>
        <w:rPr>
          <w:rFonts w:cs="Arial" w:hAnsi="Arial" w:eastAsia="Arial" w:ascii="Arial"/>
          <w:color w:val="8B8B8B"/>
          <w:spacing w:val="0"/>
          <w:w w:val="98"/>
          <w:sz w:val="12"/>
          <w:szCs w:val="12"/>
        </w:rPr>
        <w:t>.</w:t>
      </w:r>
      <w:r>
        <w:rPr>
          <w:rFonts w:cs="Arial" w:hAnsi="Arial" w:eastAsia="Arial" w:ascii="Arial"/>
          <w:color w:val="8B8B8B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j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11"/>
          <w:sz w:val="12"/>
          <w:szCs w:val="12"/>
        </w:rPr>
        <w:t>m</w:t>
      </w:r>
      <w:r>
        <w:rPr>
          <w:rFonts w:cs="Arial" w:hAnsi="Arial" w:eastAsia="Arial" w:ascii="Arial"/>
          <w:color w:val="454545"/>
          <w:spacing w:val="0"/>
          <w:w w:val="73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ah</w:t>
      </w:r>
      <w:r>
        <w:rPr>
          <w:rFonts w:cs="Arial" w:hAnsi="Arial" w:eastAsia="Arial" w:ascii="Arial"/>
          <w:color w:val="5B5B5B"/>
          <w:spacing w:val="0"/>
          <w:w w:val="104"/>
          <w:sz w:val="12"/>
          <w:szCs w:val="12"/>
        </w:rPr>
        <w:t>_pe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rt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09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5B5B5B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707070"/>
          <w:spacing w:val="0"/>
          <w:w w:val="107"/>
          <w:sz w:val="12"/>
          <w:szCs w:val="12"/>
        </w:rPr>
        <w:t>_</w:t>
      </w:r>
      <w:r>
        <w:rPr>
          <w:rFonts w:cs="Arial" w:hAnsi="Arial" w:eastAsia="Arial" w:ascii="Arial"/>
          <w:color w:val="5B5B5B"/>
          <w:spacing w:val="0"/>
          <w:w w:val="88"/>
          <w:sz w:val="12"/>
          <w:szCs w:val="12"/>
        </w:rPr>
        <w:t>d</w:t>
      </w:r>
      <w:r>
        <w:rPr>
          <w:rFonts w:cs="Arial" w:hAnsi="Arial" w:eastAsia="Arial" w:ascii="Arial"/>
          <w:color w:val="5B5B5B"/>
          <w:spacing w:val="0"/>
          <w:w w:val="122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b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707070"/>
          <w:spacing w:val="0"/>
          <w:w w:val="98"/>
          <w:sz w:val="12"/>
          <w:szCs w:val="12"/>
        </w:rPr>
        <w:t>--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73"/>
        <w:ind w:left="792" w:right="149" w:hanging="255"/>
      </w:pP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C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242424"/>
          <w:spacing w:val="0"/>
          <w:w w:val="100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u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17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16"/>
          <w:sz w:val="12"/>
          <w:szCs w:val="12"/>
        </w:rPr>
        <w:t>rt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an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il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15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us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e</w:t>
      </w:r>
      <w:r>
        <w:rPr>
          <w:rFonts w:cs="Arial" w:hAnsi="Arial" w:eastAsia="Arial" w:ascii="Arial"/>
          <w:color w:val="363636"/>
          <w:spacing w:val="0"/>
          <w:w w:val="131"/>
          <w:sz w:val="12"/>
          <w:szCs w:val="12"/>
        </w:rPr>
        <w:t>r</w:t>
      </w:r>
      <w:r>
        <w:rPr>
          <w:rFonts w:cs="Arial" w:hAnsi="Arial" w:eastAsia="Arial" w:ascii="Arial"/>
          <w:color w:val="363636"/>
          <w:spacing w:val="-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20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t</w:t>
      </w:r>
      <w:r>
        <w:rPr>
          <w:rFonts w:cs="Arial" w:hAnsi="Arial" w:eastAsia="Arial" w:ascii="Arial"/>
          <w:color w:val="242424"/>
          <w:spacing w:val="0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58"/>
          <w:sz w:val="12"/>
          <w:szCs w:val="12"/>
        </w:rPr>
        <w:t>f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auto" w:line="273"/>
        <w:ind w:left="363" w:right="304"/>
      </w:pPr>
      <w:r>
        <w:rPr>
          <w:rFonts w:cs="Arial" w:hAnsi="Arial" w:eastAsia="Arial" w:ascii="Arial"/>
          <w:color w:val="454545"/>
          <w:w w:val="59"/>
          <w:sz w:val="12"/>
          <w:szCs w:val="12"/>
        </w:rPr>
        <w:t>I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np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45454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363636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116"/>
          <w:sz w:val="12"/>
          <w:szCs w:val="12"/>
        </w:rPr>
        <w:t>rt</w:t>
      </w:r>
      <w:r>
        <w:rPr>
          <w:rFonts w:cs="Arial" w:hAnsi="Arial" w:eastAsia="Arial" w:ascii="Arial"/>
          <w:color w:val="363636"/>
          <w:spacing w:val="0"/>
          <w:w w:val="8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454545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13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98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e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122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lineRule="auto" w:line="261"/>
        <w:ind w:left="310" w:right="356"/>
      </w:pPr>
      <w:r>
        <w:pict>
          <v:shape type="#_x0000_t75" style="position:absolute;margin-left:299.473pt;margin-top:-9.75256pt;width:22.2559pt;height:34.6879pt;mso-position-horizontal-relative:page;mso-position-vertical-relative:paragraph;z-index:-2605">
            <v:imagedata o:title="" r:id="rId15"/>
          </v:shape>
        </w:pict>
      </w:r>
      <w:r>
        <w:rPr>
          <w:rFonts w:cs="Arial" w:hAnsi="Arial" w:eastAsia="Arial" w:ascii="Arial"/>
          <w:color w:val="454545"/>
          <w:w w:val="59"/>
          <w:sz w:val="12"/>
          <w:szCs w:val="12"/>
        </w:rPr>
        <w:t>I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np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363636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363636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r</w:t>
      </w:r>
      <w:r>
        <w:rPr>
          <w:rFonts w:cs="Arial" w:hAnsi="Arial" w:eastAsia="Arial" w:ascii="Arial"/>
          <w:color w:val="454545"/>
          <w:spacing w:val="11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ert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n</w:t>
      </w:r>
      <w:r>
        <w:rPr>
          <w:rFonts w:cs="Arial" w:hAnsi="Arial" w:eastAsia="Arial" w:ascii="Arial"/>
          <w:color w:val="454545"/>
          <w:spacing w:val="0"/>
          <w:w w:val="12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an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y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n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g</w:t>
      </w:r>
      <w:r>
        <w:rPr>
          <w:rFonts w:cs="Arial" w:hAnsi="Arial" w:eastAsia="Arial" w:ascii="Arial"/>
          <w:color w:val="5B5B5B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5B5B5B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k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an</w:t>
      </w:r>
      <w:r>
        <w:rPr>
          <w:rFonts w:cs="Arial" w:hAnsi="Arial" w:eastAsia="Arial" w:ascii="Arial"/>
          <w:color w:val="454545"/>
          <w:spacing w:val="14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88"/>
          <w:sz w:val="12"/>
          <w:szCs w:val="12"/>
        </w:rPr>
        <w:t>d</w:t>
      </w:r>
      <w:r>
        <w:rPr>
          <w:rFonts w:cs="Arial" w:hAnsi="Arial" w:eastAsia="Arial" w:ascii="Arial"/>
          <w:color w:val="707070"/>
          <w:spacing w:val="0"/>
          <w:w w:val="122"/>
          <w:sz w:val="12"/>
          <w:szCs w:val="12"/>
        </w:rPr>
        <w:t>l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h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363636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20"/>
          <w:sz w:val="12"/>
          <w:szCs w:val="12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ind w:left="657" w:right="912"/>
      </w:pPr>
      <w:r>
        <w:rPr>
          <w:rFonts w:cs="Arial" w:hAnsi="Arial" w:eastAsia="Arial" w:ascii="Arial"/>
          <w:color w:val="454545"/>
          <w:w w:val="105"/>
          <w:sz w:val="12"/>
          <w:szCs w:val="12"/>
        </w:rPr>
        <w:t>O</w:t>
      </w:r>
      <w:r>
        <w:rPr>
          <w:rFonts w:cs="Arial" w:hAnsi="Arial" w:eastAsia="Arial" w:ascii="Arial"/>
          <w:color w:val="454545"/>
          <w:w w:val="88"/>
          <w:sz w:val="12"/>
          <w:szCs w:val="12"/>
        </w:rPr>
        <w:t>u</w:t>
      </w:r>
      <w:r>
        <w:rPr>
          <w:rFonts w:cs="Arial" w:hAnsi="Arial" w:eastAsia="Arial" w:ascii="Arial"/>
          <w:color w:val="363636"/>
          <w:w w:val="138"/>
          <w:sz w:val="12"/>
          <w:szCs w:val="12"/>
        </w:rPr>
        <w:t>t</w:t>
      </w:r>
      <w:r>
        <w:rPr>
          <w:rFonts w:cs="Arial" w:hAnsi="Arial" w:eastAsia="Arial" w:ascii="Arial"/>
          <w:color w:val="454545"/>
          <w:w w:val="98"/>
          <w:sz w:val="12"/>
          <w:szCs w:val="12"/>
        </w:rPr>
        <w:t>pu</w:t>
      </w:r>
      <w:r>
        <w:rPr>
          <w:rFonts w:cs="Arial" w:hAnsi="Arial" w:eastAsia="Arial" w:ascii="Arial"/>
          <w:color w:val="363636"/>
          <w:w w:val="118"/>
          <w:sz w:val="12"/>
          <w:szCs w:val="12"/>
        </w:rPr>
        <w:t>t</w:t>
      </w:r>
      <w:r>
        <w:rPr>
          <w:rFonts w:cs="Arial" w:hAnsi="Arial" w:eastAsia="Arial" w:ascii="Arial"/>
          <w:color w:val="00000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center"/>
        <w:spacing w:before="19" w:lineRule="exact" w:line="120"/>
        <w:ind w:left="442" w:right="704"/>
      </w:pPr>
      <w:r>
        <w:pict>
          <v:shape type="#_x0000_t75" style="position:absolute;margin-left:368.532pt;margin-top:-16.9837pt;width:21.274pt;height:34.6879pt;mso-position-horizontal-relative:page;mso-position-vertical-relative:paragraph;z-index:-2606">
            <v:imagedata o:title="" r:id="rId16"/>
          </v:shape>
        </w:pic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S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m</w:t>
      </w:r>
      <w:r>
        <w:rPr>
          <w:rFonts w:cs="Arial" w:hAnsi="Arial" w:eastAsia="Arial" w:ascii="Arial"/>
          <w:color w:val="363636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ai</w:t>
      </w:r>
      <w:r>
        <w:rPr>
          <w:rFonts w:cs="Arial" w:hAnsi="Arial" w:eastAsia="Arial" w:ascii="Arial"/>
          <w:color w:val="454545"/>
          <w:spacing w:val="9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22"/>
          <w:sz w:val="12"/>
          <w:szCs w:val="12"/>
        </w:rPr>
        <w:t>j</w:t>
      </w:r>
      <w:r>
        <w:rPr>
          <w:rFonts w:cs="Arial" w:hAnsi="Arial" w:eastAsia="Arial" w:ascii="Arial"/>
          <w:color w:val="454545"/>
          <w:spacing w:val="0"/>
          <w:w w:val="98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04"/>
          <w:sz w:val="12"/>
          <w:szCs w:val="12"/>
        </w:rPr>
        <w:t>m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br w:type="column"/>
      </w: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03"/>
      </w:pPr>
      <w:r>
        <w:rPr>
          <w:rFonts w:cs="Arial" w:hAnsi="Arial" w:eastAsia="Arial" w:ascii="Arial"/>
          <w:color w:val="242424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242424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707070"/>
          <w:w w:val="122"/>
          <w:sz w:val="12"/>
          <w:szCs w:val="12"/>
        </w:rPr>
        <w:t>l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0A0A0A"/>
          <w:w w:val="98"/>
          <w:sz w:val="12"/>
          <w:szCs w:val="12"/>
        </w:rPr>
        <w:t>h</w:t>
      </w:r>
      <w:r>
        <w:rPr>
          <w:rFonts w:cs="Arial" w:hAnsi="Arial" w:eastAsia="Arial" w:ascii="Arial"/>
          <w:color w:val="242424"/>
          <w:w w:val="107"/>
          <w:sz w:val="12"/>
          <w:szCs w:val="12"/>
        </w:rPr>
        <w:t>a</w:t>
      </w:r>
      <w:r>
        <w:rPr>
          <w:rFonts w:cs="Arial" w:hAnsi="Arial" w:eastAsia="Arial" w:ascii="Arial"/>
          <w:color w:val="363636"/>
          <w:w w:val="107"/>
          <w:sz w:val="12"/>
          <w:szCs w:val="12"/>
        </w:rPr>
        <w:t>n</w:t>
      </w:r>
      <w:r>
        <w:rPr>
          <w:rFonts w:cs="Arial" w:hAnsi="Arial" w:eastAsia="Arial" w:ascii="Arial"/>
          <w:color w:val="363636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242424"/>
          <w:spacing w:val="0"/>
          <w:w w:val="107"/>
          <w:sz w:val="12"/>
          <w:szCs w:val="12"/>
        </w:rPr>
        <w:t>2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</w:pPr>
      <w:r>
        <w:pict>
          <v:shape type="#_x0000_t75" style="width:54.0033pt;height:76.248pt">
            <v:imagedata o:title="" r:id="rId1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79"/>
      </w:pPr>
      <w:r>
        <w:pict>
          <v:shape type="#_x0000_t75" style="width:50.0758pt;height:67.4124pt">
            <v:imagedata o:title="" r:id="rId1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03"/>
      </w:pPr>
      <w:r>
        <w:rPr>
          <w:rFonts w:cs="Arial" w:hAnsi="Arial" w:eastAsia="Arial" w:ascii="Arial"/>
          <w:color w:val="242424"/>
          <w:w w:val="98"/>
          <w:sz w:val="12"/>
          <w:szCs w:val="12"/>
        </w:rPr>
        <w:t>P</w:t>
      </w:r>
      <w:r>
        <w:rPr>
          <w:rFonts w:cs="Arial" w:hAnsi="Arial" w:eastAsia="Arial" w:ascii="Arial"/>
          <w:color w:val="363636"/>
          <w:w w:val="73"/>
          <w:sz w:val="12"/>
          <w:szCs w:val="12"/>
        </w:rPr>
        <w:t>i</w:t>
      </w:r>
      <w:r>
        <w:rPr>
          <w:rFonts w:cs="Arial" w:hAnsi="Arial" w:eastAsia="Arial" w:ascii="Arial"/>
          <w:color w:val="707070"/>
          <w:w w:val="122"/>
          <w:sz w:val="12"/>
          <w:szCs w:val="12"/>
        </w:rPr>
        <w:t>l</w:t>
      </w:r>
      <w:r>
        <w:rPr>
          <w:rFonts w:cs="Arial" w:hAnsi="Arial" w:eastAsia="Arial" w:ascii="Arial"/>
          <w:color w:val="363636"/>
          <w:w w:val="98"/>
          <w:sz w:val="12"/>
          <w:szCs w:val="12"/>
        </w:rPr>
        <w:t>i</w:t>
      </w:r>
      <w:r>
        <w:rPr>
          <w:rFonts w:cs="Arial" w:hAnsi="Arial" w:eastAsia="Arial" w:ascii="Arial"/>
          <w:color w:val="242424"/>
          <w:w w:val="98"/>
          <w:sz w:val="12"/>
          <w:szCs w:val="12"/>
        </w:rPr>
        <w:t>h</w:t>
      </w:r>
      <w:r>
        <w:rPr>
          <w:rFonts w:cs="Arial" w:hAnsi="Arial" w:eastAsia="Arial" w:ascii="Arial"/>
          <w:color w:val="454545"/>
          <w:w w:val="107"/>
          <w:sz w:val="12"/>
          <w:szCs w:val="12"/>
        </w:rPr>
        <w:t>an</w:t>
      </w:r>
      <w:r>
        <w:rPr>
          <w:rFonts w:cs="Arial" w:hAnsi="Arial" w:eastAsia="Arial" w:ascii="Arial"/>
          <w:color w:val="454545"/>
          <w:spacing w:val="6"/>
          <w:w w:val="100"/>
          <w:sz w:val="12"/>
          <w:szCs w:val="12"/>
        </w:rPr>
        <w:t> </w:t>
      </w:r>
      <w:r>
        <w:rPr>
          <w:rFonts w:cs="Arial" w:hAnsi="Arial" w:eastAsia="Arial" w:ascii="Arial"/>
          <w:color w:val="363636"/>
          <w:spacing w:val="0"/>
          <w:w w:val="107"/>
          <w:sz w:val="12"/>
          <w:szCs w:val="12"/>
        </w:rPr>
        <w:t>5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569"/>
        <w:sectPr>
          <w:type w:val="continuous"/>
          <w:pgSz w:w="11920" w:h="16840"/>
          <w:pgMar w:top="1380" w:bottom="280" w:left="480" w:right="780"/>
          <w:cols w:num="5" w:equalWidth="off">
            <w:col w:w="2748" w:space="634"/>
            <w:col w:w="1565" w:space="543"/>
            <w:col w:w="2004" w:space="837"/>
            <w:col w:w="1081" w:space="261"/>
            <w:col w:w="987"/>
          </w:cols>
        </w:sectPr>
      </w:pPr>
      <w:r>
        <w:br w:type="column"/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100"/>
          <w:sz w:val="12"/>
          <w:szCs w:val="12"/>
        </w:rPr>
        <w:t>P</w:t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 w:lineRule="exact" w:line="160"/>
        <w:ind w:left="6164"/>
      </w:pPr>
      <w:r>
        <w:rPr>
          <w:rFonts w:cs="Arial" w:hAnsi="Arial" w:eastAsia="Arial" w:ascii="Arial"/>
          <w:color w:val="454545"/>
          <w:spacing w:val="0"/>
          <w:w w:val="100"/>
          <w:position w:val="3"/>
          <w:sz w:val="12"/>
          <w:szCs w:val="12"/>
        </w:rPr>
        <w:t>K</w:t>
      </w:r>
      <w:r>
        <w:rPr>
          <w:rFonts w:cs="Arial" w:hAnsi="Arial" w:eastAsia="Arial" w:ascii="Arial"/>
          <w:color w:val="363636"/>
          <w:spacing w:val="0"/>
          <w:w w:val="100"/>
          <w:position w:val="3"/>
          <w:sz w:val="12"/>
          <w:szCs w:val="12"/>
        </w:rPr>
        <w:t>E</w:t>
      </w:r>
      <w:r>
        <w:rPr>
          <w:rFonts w:cs="Arial" w:hAnsi="Arial" w:eastAsia="Arial" w:ascii="Arial"/>
          <w:color w:val="5B5B5B"/>
          <w:spacing w:val="0"/>
          <w:w w:val="100"/>
          <w:position w:val="3"/>
          <w:sz w:val="12"/>
          <w:szCs w:val="12"/>
        </w:rPr>
        <w:t>-</w:t>
      </w:r>
      <w:r>
        <w:rPr>
          <w:rFonts w:cs="Arial" w:hAnsi="Arial" w:eastAsia="Arial" w:ascii="Arial"/>
          <w:color w:val="454545"/>
          <w:spacing w:val="0"/>
          <w:w w:val="100"/>
          <w:position w:val="3"/>
          <w:sz w:val="12"/>
          <w:szCs w:val="12"/>
        </w:rPr>
        <w:t>EN</w:t>
      </w:r>
      <w:r>
        <w:rPr>
          <w:rFonts w:cs="Arial" w:hAnsi="Arial" w:eastAsia="Arial" w:ascii="Arial"/>
          <w:color w:val="454545"/>
          <w:spacing w:val="0"/>
          <w:w w:val="100"/>
          <w:position w:val="3"/>
          <w:sz w:val="12"/>
          <w:szCs w:val="12"/>
        </w:rPr>
        <w:t>D</w:t>
      </w:r>
      <w:r>
        <w:rPr>
          <w:rFonts w:cs="Arial" w:hAnsi="Arial" w:eastAsia="Arial" w:ascii="Arial"/>
          <w:color w:val="454545"/>
          <w:spacing w:val="0"/>
          <w:w w:val="100"/>
          <w:position w:val="3"/>
          <w:sz w:val="12"/>
          <w:szCs w:val="12"/>
        </w:rPr>
        <w:t>                                                         </w:t>
      </w:r>
      <w:r>
        <w:rPr>
          <w:rFonts w:cs="Arial" w:hAnsi="Arial" w:eastAsia="Arial" w:ascii="Arial"/>
          <w:color w:val="454545"/>
          <w:spacing w:val="27"/>
          <w:w w:val="100"/>
          <w:position w:val="3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5"/>
          <w:position w:val="-5"/>
          <w:sz w:val="12"/>
          <w:szCs w:val="12"/>
        </w:rPr>
        <w:t>O</w:t>
      </w:r>
      <w:r>
        <w:rPr>
          <w:rFonts w:cs="Arial" w:hAnsi="Arial" w:eastAsia="Arial" w:ascii="Arial"/>
          <w:color w:val="454545"/>
          <w:spacing w:val="0"/>
          <w:w w:val="98"/>
          <w:position w:val="-5"/>
          <w:sz w:val="12"/>
          <w:szCs w:val="12"/>
        </w:rPr>
        <w:t>u</w:t>
      </w:r>
      <w:r>
        <w:rPr>
          <w:rFonts w:cs="Arial" w:hAnsi="Arial" w:eastAsia="Arial" w:ascii="Arial"/>
          <w:color w:val="454545"/>
          <w:spacing w:val="0"/>
          <w:w w:val="118"/>
          <w:position w:val="-5"/>
          <w:sz w:val="12"/>
          <w:szCs w:val="12"/>
        </w:rPr>
        <w:t>t</w:t>
      </w:r>
      <w:r>
        <w:rPr>
          <w:rFonts w:cs="Arial" w:hAnsi="Arial" w:eastAsia="Arial" w:ascii="Arial"/>
          <w:color w:val="5B5B5B"/>
          <w:spacing w:val="0"/>
          <w:w w:val="107"/>
          <w:position w:val="-5"/>
          <w:sz w:val="12"/>
          <w:szCs w:val="12"/>
        </w:rPr>
        <w:t>p</w:t>
      </w:r>
      <w:r>
        <w:rPr>
          <w:rFonts w:cs="Arial" w:hAnsi="Arial" w:eastAsia="Arial" w:ascii="Arial"/>
          <w:color w:val="454545"/>
          <w:spacing w:val="0"/>
          <w:w w:val="98"/>
          <w:position w:val="-5"/>
          <w:sz w:val="12"/>
          <w:szCs w:val="12"/>
        </w:rPr>
        <w:t>u</w:t>
      </w:r>
      <w:r>
        <w:rPr>
          <w:rFonts w:cs="Arial" w:hAnsi="Arial" w:eastAsia="Arial" w:ascii="Arial"/>
          <w:color w:val="363636"/>
          <w:spacing w:val="0"/>
          <w:w w:val="118"/>
          <w:position w:val="-5"/>
          <w:sz w:val="12"/>
          <w:szCs w:val="12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240"/>
        <w:ind w:left="6066"/>
      </w:pPr>
      <w:r>
        <w:pict>
          <v:shape type="#_x0000_t75" style="position:absolute;margin-left:469.338pt;margin-top:-30.7788pt;width:31.0928pt;height:51.0501pt;mso-position-horizontal-relative:page;mso-position-vertical-relative:paragraph;z-index:-2607">
            <v:imagedata o:title="" r:id="rId19"/>
          </v:shape>
        </w:pict>
      </w:r>
      <w:r>
        <w:pict>
          <v:shape type="#_x0000_t75" style="width:34.693pt;height:64.4672pt">
            <v:imagedata o:title="" r:id="rId20"/>
          </v:shape>
        </w:pict>
      </w:r>
      <w:r>
        <w:rPr>
          <w:rFonts w:cs="Times New Roman" w:hAnsi="Times New Roman" w:eastAsia="Times New Roman" w:ascii="Times New Roman"/>
          <w:position w:val="83"/>
          <w:sz w:val="20"/>
          <w:szCs w:val="20"/>
        </w:rPr>
        <w:t>                                </w:t>
      </w:r>
      <w:r>
        <w:rPr>
          <w:rFonts w:cs="Arial" w:hAnsi="Arial" w:eastAsia="Arial" w:ascii="Arial"/>
          <w:color w:val="242424"/>
          <w:spacing w:val="0"/>
          <w:w w:val="100"/>
          <w:position w:val="83"/>
          <w:sz w:val="12"/>
          <w:szCs w:val="12"/>
        </w:rPr>
        <w:t>Pi</w:t>
      </w:r>
      <w:r>
        <w:rPr>
          <w:rFonts w:cs="Arial" w:hAnsi="Arial" w:eastAsia="Arial" w:ascii="Arial"/>
          <w:color w:val="0A0A0A"/>
          <w:spacing w:val="0"/>
          <w:w w:val="100"/>
          <w:position w:val="83"/>
          <w:sz w:val="12"/>
          <w:szCs w:val="12"/>
        </w:rPr>
        <w:t>l</w:t>
      </w:r>
      <w:r>
        <w:rPr>
          <w:rFonts w:cs="Arial" w:hAnsi="Arial" w:eastAsia="Arial" w:ascii="Arial"/>
          <w:color w:val="5B5B5B"/>
          <w:spacing w:val="0"/>
          <w:w w:val="100"/>
          <w:position w:val="83"/>
          <w:sz w:val="12"/>
          <w:szCs w:val="12"/>
        </w:rPr>
        <w:t>i</w:t>
      </w:r>
      <w:r>
        <w:rPr>
          <w:rFonts w:cs="Arial" w:hAnsi="Arial" w:eastAsia="Arial" w:ascii="Arial"/>
          <w:color w:val="363636"/>
          <w:spacing w:val="0"/>
          <w:w w:val="100"/>
          <w:position w:val="83"/>
          <w:sz w:val="12"/>
          <w:szCs w:val="12"/>
        </w:rPr>
        <w:t>h</w:t>
      </w:r>
      <w:r>
        <w:rPr>
          <w:rFonts w:cs="Arial" w:hAnsi="Arial" w:eastAsia="Arial" w:ascii="Arial"/>
          <w:color w:val="363636"/>
          <w:spacing w:val="0"/>
          <w:w w:val="100"/>
          <w:position w:val="83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position w:val="83"/>
          <w:sz w:val="12"/>
          <w:szCs w:val="12"/>
        </w:rPr>
        <w:t>n</w:t>
      </w:r>
      <w:r>
        <w:rPr>
          <w:rFonts w:cs="Arial" w:hAnsi="Arial" w:eastAsia="Arial" w:ascii="Arial"/>
          <w:color w:val="242424"/>
          <w:spacing w:val="18"/>
          <w:w w:val="100"/>
          <w:position w:val="83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00"/>
          <w:position w:val="83"/>
          <w:sz w:val="12"/>
          <w:szCs w:val="12"/>
        </w:rPr>
        <w:t>g</w:t>
      </w:r>
      <w:r>
        <w:rPr>
          <w:rFonts w:cs="Arial" w:hAnsi="Arial" w:eastAsia="Arial" w:ascii="Arial"/>
          <w:color w:val="454545"/>
          <w:spacing w:val="0"/>
          <w:w w:val="100"/>
          <w:position w:val="83"/>
          <w:sz w:val="12"/>
          <w:szCs w:val="12"/>
        </w:rPr>
        <w:t>a</w:t>
      </w:r>
      <w:r>
        <w:rPr>
          <w:rFonts w:cs="Arial" w:hAnsi="Arial" w:eastAsia="Arial" w:ascii="Arial"/>
          <w:color w:val="454545"/>
          <w:spacing w:val="3"/>
          <w:w w:val="100"/>
          <w:position w:val="83"/>
          <w:sz w:val="12"/>
          <w:szCs w:val="12"/>
        </w:rPr>
        <w:t> </w:t>
      </w:r>
      <w:r>
        <w:rPr>
          <w:rFonts w:cs="Arial" w:hAnsi="Arial" w:eastAsia="Arial" w:ascii="Arial"/>
          <w:color w:val="454545"/>
          <w:spacing w:val="0"/>
          <w:w w:val="114"/>
          <w:position w:val="83"/>
          <w:sz w:val="12"/>
          <w:szCs w:val="12"/>
        </w:rPr>
        <w:t>V</w:t>
      </w:r>
      <w:r>
        <w:rPr>
          <w:rFonts w:cs="Arial" w:hAnsi="Arial" w:eastAsia="Arial" w:ascii="Arial"/>
          <w:color w:val="363636"/>
          <w:spacing w:val="0"/>
          <w:w w:val="78"/>
          <w:position w:val="83"/>
          <w:sz w:val="12"/>
          <w:szCs w:val="12"/>
        </w:rPr>
        <w:t>a</w:t>
      </w:r>
      <w:r>
        <w:rPr>
          <w:rFonts w:cs="Arial" w:hAnsi="Arial" w:eastAsia="Arial" w:ascii="Arial"/>
          <w:color w:val="242424"/>
          <w:spacing w:val="0"/>
          <w:w w:val="73"/>
          <w:position w:val="83"/>
          <w:sz w:val="12"/>
          <w:szCs w:val="12"/>
        </w:rPr>
        <w:t>l</w:t>
      </w:r>
      <w:r>
        <w:rPr>
          <w:rFonts w:cs="Arial" w:hAnsi="Arial" w:eastAsia="Arial" w:ascii="Arial"/>
          <w:color w:val="454545"/>
          <w:spacing w:val="0"/>
          <w:w w:val="122"/>
          <w:position w:val="83"/>
          <w:sz w:val="12"/>
          <w:szCs w:val="12"/>
        </w:rPr>
        <w:t>i</w:t>
      </w:r>
      <w:r>
        <w:rPr>
          <w:rFonts w:cs="Arial" w:hAnsi="Arial" w:eastAsia="Arial" w:ascii="Arial"/>
          <w:color w:val="454545"/>
          <w:spacing w:val="0"/>
          <w:w w:val="107"/>
          <w:position w:val="83"/>
          <w:sz w:val="12"/>
          <w:szCs w:val="12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40"/>
        <w:ind w:left="6344" w:right="4185"/>
      </w:pPr>
      <w:r>
        <w:rPr>
          <w:rFonts w:cs="Times New Roman" w:hAnsi="Times New Roman" w:eastAsia="Times New Roman" w:ascii="Times New Roman"/>
          <w:color w:val="454545"/>
          <w:spacing w:val="0"/>
          <w:w w:val="11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824" w:right="3687"/>
        <w:sectPr>
          <w:type w:val="continuous"/>
          <w:pgSz w:w="11920" w:h="16840"/>
          <w:pgMar w:top="1380" w:bottom="280" w:left="480" w:right="78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1.2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Arial" w:hAnsi="Arial" w:eastAsia="Arial" w:ascii="Arial"/>
          <w:sz w:val="112"/>
          <w:szCs w:val="112"/>
        </w:rPr>
        <w:jc w:val="right"/>
        <w:spacing w:lineRule="exact" w:line="1240"/>
        <w:ind w:right="46"/>
      </w:pPr>
      <w:r>
        <w:rPr>
          <w:rFonts w:cs="Arial" w:hAnsi="Arial" w:eastAsia="Arial" w:ascii="Arial"/>
          <w:color w:val="424242"/>
          <w:spacing w:val="0"/>
          <w:w w:val="101"/>
          <w:position w:val="-1"/>
          <w:sz w:val="112"/>
          <w:szCs w:val="112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12"/>
          <w:szCs w:val="112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2" w:lineRule="auto" w:line="259"/>
        <w:ind w:left="7609" w:right="-9"/>
      </w:pP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D</w:t>
      </w:r>
      <w:r>
        <w:rPr>
          <w:rFonts w:cs="Arial" w:hAnsi="Arial" w:eastAsia="Arial" w:ascii="Arial"/>
          <w:color w:val="585858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color w:val="2C2C2C"/>
          <w:spacing w:val="0"/>
          <w:w w:val="100"/>
          <w:sz w:val="10"/>
          <w:szCs w:val="10"/>
        </w:rPr>
        <w:t>I</w:t>
      </w:r>
      <w:r>
        <w:rPr>
          <w:rFonts w:cs="Arial" w:hAnsi="Arial" w:eastAsia="Arial" w:ascii="Arial"/>
          <w:color w:val="2C2C2C"/>
          <w:spacing w:val="7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585858"/>
          <w:spacing w:val="0"/>
          <w:w w:val="88"/>
          <w:sz w:val="10"/>
          <w:szCs w:val="10"/>
        </w:rPr>
        <w:t>B</w:t>
      </w:r>
      <w:r>
        <w:rPr>
          <w:rFonts w:cs="Arial" w:hAnsi="Arial" w:eastAsia="Arial" w:ascii="Arial"/>
          <w:color w:val="424242"/>
          <w:spacing w:val="0"/>
          <w:w w:val="108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101"/>
          <w:sz w:val="10"/>
          <w:szCs w:val="10"/>
        </w:rPr>
        <w:t>G</w:t>
      </w:r>
      <w:r>
        <w:rPr>
          <w:rFonts w:cs="Arial" w:hAnsi="Arial" w:eastAsia="Arial" w:ascii="Arial"/>
          <w:color w:val="585858"/>
          <w:spacing w:val="0"/>
          <w:w w:val="94"/>
          <w:sz w:val="10"/>
          <w:szCs w:val="10"/>
        </w:rPr>
        <w:t>I</w:t>
      </w:r>
      <w:r>
        <w:rPr>
          <w:rFonts w:cs="Arial" w:hAnsi="Arial" w:eastAsia="Arial" w:ascii="Arial"/>
          <w:color w:val="424242"/>
          <w:spacing w:val="0"/>
          <w:w w:val="108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99"/>
          <w:sz w:val="10"/>
          <w:szCs w:val="10"/>
        </w:rPr>
        <w:t>N</w:t>
      </w:r>
      <w:r>
        <w:rPr>
          <w:rFonts w:cs="Arial" w:hAnsi="Arial" w:eastAsia="Arial" w:ascii="Arial"/>
          <w:color w:val="424242"/>
          <w:spacing w:val="0"/>
          <w:w w:val="99"/>
          <w:sz w:val="10"/>
          <w:szCs w:val="10"/>
        </w:rPr>
        <w:t> </w:t>
      </w:r>
      <w:r>
        <w:rPr>
          <w:rFonts w:cs="Arial" w:hAnsi="Arial" w:eastAsia="Arial" w:ascii="Arial"/>
          <w:color w:val="585858"/>
          <w:spacing w:val="0"/>
          <w:w w:val="94"/>
          <w:sz w:val="10"/>
          <w:szCs w:val="10"/>
        </w:rPr>
        <w:t>L</w:t>
      </w:r>
      <w:r>
        <w:rPr>
          <w:rFonts w:cs="Arial" w:hAnsi="Arial" w:eastAsia="Arial" w:ascii="Arial"/>
          <w:color w:val="424242"/>
          <w:spacing w:val="0"/>
          <w:w w:val="101"/>
          <w:sz w:val="10"/>
          <w:szCs w:val="10"/>
        </w:rPr>
        <w:t>O</w:t>
      </w:r>
      <w:r>
        <w:rPr>
          <w:rFonts w:cs="Arial" w:hAnsi="Arial" w:eastAsia="Arial" w:ascii="Arial"/>
          <w:color w:val="585858"/>
          <w:spacing w:val="0"/>
          <w:w w:val="109"/>
          <w:sz w:val="10"/>
          <w:szCs w:val="10"/>
        </w:rPr>
        <w:t>G</w:t>
      </w:r>
      <w:r>
        <w:rPr>
          <w:rFonts w:cs="Arial" w:hAnsi="Arial" w:eastAsia="Arial" w:ascii="Arial"/>
          <w:color w:val="424242"/>
          <w:spacing w:val="0"/>
          <w:w w:val="71"/>
          <w:sz w:val="10"/>
          <w:szCs w:val="10"/>
        </w:rPr>
        <w:t>I</w:t>
      </w:r>
      <w:r>
        <w:rPr>
          <w:rFonts w:cs="Arial" w:hAnsi="Arial" w:eastAsia="Arial" w:ascii="Arial"/>
          <w:color w:val="2C2C2C"/>
          <w:spacing w:val="0"/>
          <w:w w:val="99"/>
          <w:sz w:val="10"/>
          <w:szCs w:val="10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rFonts w:cs="Arial" w:hAnsi="Arial" w:eastAsia="Arial" w:ascii="Arial"/>
          <w:sz w:val="116"/>
          <w:szCs w:val="116"/>
        </w:rPr>
        <w:jc w:val="center"/>
        <w:spacing w:before="63"/>
        <w:ind w:left="-107" w:right="48"/>
      </w:pPr>
      <w:r>
        <w:br w:type="column"/>
      </w:r>
      <w:r>
        <w:rPr>
          <w:rFonts w:cs="Arial" w:hAnsi="Arial" w:eastAsia="Arial" w:ascii="Arial"/>
          <w:color w:val="2C2C2C"/>
          <w:w w:val="99"/>
          <w:sz w:val="116"/>
          <w:szCs w:val="116"/>
        </w:rPr>
        <w:t>y</w:t>
      </w:r>
      <w:r>
        <w:rPr>
          <w:rFonts w:cs="Arial" w:hAnsi="Arial" w:eastAsia="Arial" w:ascii="Arial"/>
          <w:color w:val="2C2C2C"/>
          <w:w w:val="173"/>
          <w:sz w:val="116"/>
          <w:szCs w:val="116"/>
        </w:rPr>
        <w:t>y</w:t>
      </w:r>
      <w:r>
        <w:rPr>
          <w:rFonts w:cs="Arial" w:hAnsi="Arial" w:eastAsia="Arial" w:ascii="Arial"/>
          <w:color w:val="000000"/>
          <w:w w:val="100"/>
          <w:sz w:val="116"/>
          <w:szCs w:val="116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14" w:lineRule="auto" w:line="273"/>
        <w:ind w:left="31" w:right="101"/>
        <w:sectPr>
          <w:pgSz w:w="11920" w:h="16840"/>
          <w:pgMar w:top="760" w:bottom="280" w:left="100" w:right="100"/>
          <w:cols w:num="2" w:equalWidth="off">
            <w:col w:w="8273" w:space="1708"/>
            <w:col w:w="1739"/>
          </w:cols>
        </w:sectPr>
      </w:pPr>
      <w:r>
        <w:pict>
          <v:shape type="#_x0000_t75" style="position:absolute;margin-left:500.103pt;margin-top:12.9166pt;width:71.3498pt;height:596.567pt;mso-position-horizontal-relative:page;mso-position-vertical-relative:paragraph;z-index:-2598">
            <v:imagedata o:title="" r:id="rId21"/>
          </v:shape>
        </w:pict>
      </w:r>
      <w:r>
        <w:rPr>
          <w:rFonts w:cs="Arial" w:hAnsi="Arial" w:eastAsia="Arial" w:ascii="Arial"/>
          <w:color w:val="424242"/>
          <w:w w:val="99"/>
          <w:sz w:val="10"/>
          <w:szCs w:val="10"/>
        </w:rPr>
        <w:t>D</w:t>
      </w:r>
      <w:r>
        <w:rPr>
          <w:rFonts w:cs="Arial" w:hAnsi="Arial" w:eastAsia="Arial" w:ascii="Arial"/>
          <w:color w:val="585858"/>
          <w:w w:val="108"/>
          <w:sz w:val="10"/>
          <w:szCs w:val="10"/>
        </w:rPr>
        <w:t>A</w:t>
      </w:r>
      <w:r>
        <w:rPr>
          <w:rFonts w:cs="Arial" w:hAnsi="Arial" w:eastAsia="Arial" w:ascii="Arial"/>
          <w:color w:val="424242"/>
          <w:w w:val="99"/>
          <w:sz w:val="10"/>
          <w:szCs w:val="10"/>
        </w:rPr>
        <w:t>R</w:t>
      </w:r>
      <w:r>
        <w:rPr>
          <w:rFonts w:cs="Arial" w:hAnsi="Arial" w:eastAsia="Arial" w:ascii="Arial"/>
          <w:color w:val="2C2C2C"/>
          <w:w w:val="71"/>
          <w:sz w:val="10"/>
          <w:szCs w:val="10"/>
        </w:rPr>
        <w:t>I</w:t>
      </w:r>
      <w:r>
        <w:rPr>
          <w:rFonts w:cs="Arial" w:hAnsi="Arial" w:eastAsia="Arial" w:ascii="Arial"/>
          <w:color w:val="2C2C2C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2C2C2C"/>
          <w:spacing w:val="0"/>
          <w:w w:val="100"/>
          <w:sz w:val="10"/>
          <w:szCs w:val="10"/>
        </w:rPr>
        <w:t>M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E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N</w:t>
      </w:r>
      <w:r>
        <w:rPr>
          <w:rFonts w:cs="Arial" w:hAnsi="Arial" w:eastAsia="Arial" w:ascii="Arial"/>
          <w:color w:val="1D1D1D"/>
          <w:spacing w:val="0"/>
          <w:w w:val="100"/>
          <w:sz w:val="10"/>
          <w:szCs w:val="10"/>
        </w:rPr>
        <w:t>U</w:t>
      </w:r>
      <w:r>
        <w:rPr>
          <w:rFonts w:cs="Arial" w:hAnsi="Arial" w:eastAsia="Arial" w:ascii="Arial"/>
          <w:color w:val="1D1D1D"/>
          <w:spacing w:val="0"/>
          <w:w w:val="100"/>
          <w:sz w:val="10"/>
          <w:szCs w:val="10"/>
        </w:rPr>
        <w:t>            </w:t>
      </w:r>
      <w:r>
        <w:rPr>
          <w:rFonts w:cs="Arial" w:hAnsi="Arial" w:eastAsia="Arial" w:ascii="Arial"/>
          <w:color w:val="1D1D1D"/>
          <w:spacing w:val="12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D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I</w:t>
      </w:r>
      <w:r>
        <w:rPr>
          <w:rFonts w:cs="Arial" w:hAnsi="Arial" w:eastAsia="Arial" w:ascii="Arial"/>
          <w:color w:val="424242"/>
          <w:spacing w:val="7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424242"/>
          <w:spacing w:val="0"/>
          <w:w w:val="88"/>
          <w:sz w:val="10"/>
          <w:szCs w:val="10"/>
        </w:rPr>
        <w:t>B</w:t>
      </w:r>
      <w:r>
        <w:rPr>
          <w:rFonts w:cs="Arial" w:hAnsi="Arial" w:eastAsia="Arial" w:ascii="Arial"/>
          <w:color w:val="585858"/>
          <w:spacing w:val="0"/>
          <w:w w:val="108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92"/>
          <w:sz w:val="10"/>
          <w:szCs w:val="10"/>
        </w:rPr>
        <w:t>G</w:t>
      </w:r>
      <w:r>
        <w:rPr>
          <w:rFonts w:cs="Arial" w:hAnsi="Arial" w:eastAsia="Arial" w:ascii="Arial"/>
          <w:color w:val="1D1D1D"/>
          <w:spacing w:val="0"/>
          <w:w w:val="94"/>
          <w:sz w:val="10"/>
          <w:szCs w:val="10"/>
        </w:rPr>
        <w:t>I</w:t>
      </w:r>
      <w:r>
        <w:rPr>
          <w:rFonts w:cs="Arial" w:hAnsi="Arial" w:eastAsia="Arial" w:ascii="Arial"/>
          <w:color w:val="585858"/>
          <w:spacing w:val="0"/>
          <w:w w:val="127"/>
          <w:sz w:val="10"/>
          <w:szCs w:val="10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0"/>
          <w:szCs w:val="10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0"/>
          <w:szCs w:val="10"/>
        </w:rPr>
        <w:t> </w:t>
      </w:r>
      <w:r>
        <w:rPr>
          <w:rFonts w:cs="Arial" w:hAnsi="Arial" w:eastAsia="Arial" w:ascii="Arial"/>
          <w:color w:val="1D1D1D"/>
          <w:spacing w:val="0"/>
          <w:w w:val="100"/>
          <w:sz w:val="10"/>
          <w:szCs w:val="10"/>
        </w:rPr>
        <w:t>U</w:t>
      </w:r>
      <w:r>
        <w:rPr>
          <w:rFonts w:cs="Arial" w:hAnsi="Arial" w:eastAsia="Arial" w:ascii="Arial"/>
          <w:color w:val="424242"/>
          <w:spacing w:val="0"/>
          <w:w w:val="100"/>
          <w:sz w:val="10"/>
          <w:szCs w:val="10"/>
        </w:rPr>
        <w:t>SE</w:t>
      </w:r>
      <w:r>
        <w:rPr>
          <w:rFonts w:cs="Arial" w:hAnsi="Arial" w:eastAsia="Arial" w:ascii="Arial"/>
          <w:color w:val="2C2C2C"/>
          <w:spacing w:val="0"/>
          <w:w w:val="100"/>
          <w:sz w:val="10"/>
          <w:szCs w:val="10"/>
        </w:rPr>
        <w:t>R</w:t>
      </w:r>
      <w:r>
        <w:rPr>
          <w:rFonts w:cs="Arial" w:hAnsi="Arial" w:eastAsia="Arial" w:ascii="Arial"/>
          <w:color w:val="2C2C2C"/>
          <w:spacing w:val="0"/>
          <w:w w:val="100"/>
          <w:sz w:val="10"/>
          <w:szCs w:val="10"/>
        </w:rPr>
        <w:t>                        </w:t>
      </w:r>
      <w:r>
        <w:rPr>
          <w:rFonts w:cs="Arial" w:hAnsi="Arial" w:eastAsia="Arial" w:ascii="Arial"/>
          <w:color w:val="2C2C2C"/>
          <w:spacing w:val="10"/>
          <w:w w:val="100"/>
          <w:sz w:val="10"/>
          <w:szCs w:val="10"/>
        </w:rPr>
        <w:t> </w:t>
      </w:r>
      <w:r>
        <w:rPr>
          <w:rFonts w:cs="Arial" w:hAnsi="Arial" w:eastAsia="Arial" w:ascii="Arial"/>
          <w:color w:val="585858"/>
          <w:spacing w:val="0"/>
          <w:w w:val="94"/>
          <w:sz w:val="10"/>
          <w:szCs w:val="10"/>
        </w:rPr>
        <w:t>L</w:t>
      </w:r>
      <w:r>
        <w:rPr>
          <w:rFonts w:cs="Arial" w:hAnsi="Arial" w:eastAsia="Arial" w:ascii="Arial"/>
          <w:color w:val="585858"/>
          <w:spacing w:val="0"/>
          <w:w w:val="101"/>
          <w:sz w:val="10"/>
          <w:szCs w:val="10"/>
        </w:rPr>
        <w:t>O</w:t>
      </w:r>
      <w:r>
        <w:rPr>
          <w:rFonts w:cs="Arial" w:hAnsi="Arial" w:eastAsia="Arial" w:ascii="Arial"/>
          <w:color w:val="424242"/>
          <w:spacing w:val="0"/>
          <w:w w:val="101"/>
          <w:sz w:val="10"/>
          <w:szCs w:val="10"/>
        </w:rPr>
        <w:t>G</w:t>
      </w:r>
      <w:r>
        <w:rPr>
          <w:rFonts w:cs="Arial" w:hAnsi="Arial" w:eastAsia="Arial" w:ascii="Arial"/>
          <w:color w:val="424242"/>
          <w:spacing w:val="0"/>
          <w:w w:val="94"/>
          <w:sz w:val="10"/>
          <w:szCs w:val="10"/>
        </w:rPr>
        <w:t>I</w:t>
      </w:r>
      <w:r>
        <w:rPr>
          <w:rFonts w:cs="Arial" w:hAnsi="Arial" w:eastAsia="Arial" w:ascii="Arial"/>
          <w:color w:val="424242"/>
          <w:spacing w:val="0"/>
          <w:w w:val="108"/>
          <w:sz w:val="10"/>
          <w:szCs w:val="10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0"/>
          <w:szCs w:val="1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53"/>
        <w:ind w:left="7406" w:right="3243"/>
      </w:pPr>
      <w:r>
        <w:rPr>
          <w:rFonts w:cs="Arial" w:hAnsi="Arial" w:eastAsia="Arial" w:ascii="Arial"/>
          <w:b/>
          <w:color w:val="585858"/>
          <w:w w:val="109"/>
          <w:sz w:val="11"/>
          <w:szCs w:val="11"/>
        </w:rPr>
        <w:t>O</w:t>
      </w:r>
      <w:r>
        <w:rPr>
          <w:rFonts w:cs="Arial" w:hAnsi="Arial" w:eastAsia="Arial" w:ascii="Arial"/>
          <w:b/>
          <w:color w:val="585858"/>
          <w:w w:val="96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w w:val="98"/>
          <w:sz w:val="11"/>
          <w:szCs w:val="11"/>
        </w:rPr>
        <w:t>t</w:t>
      </w:r>
      <w:r>
        <w:rPr>
          <w:rFonts w:cs="Arial" w:hAnsi="Arial" w:eastAsia="Arial" w:ascii="Arial"/>
          <w:b/>
          <w:color w:val="585858"/>
          <w:w w:val="107"/>
          <w:sz w:val="11"/>
          <w:szCs w:val="11"/>
        </w:rPr>
        <w:t>p</w:t>
      </w:r>
      <w:r>
        <w:rPr>
          <w:rFonts w:cs="Arial" w:hAnsi="Arial" w:eastAsia="Arial" w:ascii="Arial"/>
          <w:b/>
          <w:color w:val="424242"/>
          <w:w w:val="96"/>
          <w:sz w:val="11"/>
          <w:szCs w:val="11"/>
        </w:rPr>
        <w:t>u</w:t>
      </w:r>
      <w:r>
        <w:rPr>
          <w:rFonts w:cs="Arial" w:hAnsi="Arial" w:eastAsia="Arial" w:ascii="Arial"/>
          <w:b/>
          <w:color w:val="585858"/>
          <w:w w:val="98"/>
          <w:sz w:val="11"/>
          <w:szCs w:val="11"/>
        </w:rPr>
        <w:t>t</w:t>
      </w:r>
      <w:r>
        <w:rPr>
          <w:rFonts w:cs="Arial" w:hAnsi="Arial" w:eastAsia="Arial" w:ascii="Arial"/>
          <w:b/>
          <w:color w:val="2C2C2C"/>
          <w:w w:val="58"/>
          <w:sz w:val="11"/>
          <w:szCs w:val="11"/>
        </w:rPr>
        <w:t>:</w:t>
      </w:r>
      <w:r>
        <w:rPr>
          <w:rFonts w:cs="Arial" w:hAnsi="Arial" w:eastAsia="Arial" w:ascii="Arial"/>
          <w:b/>
          <w:color w:val="2C2C2C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2C2C2C"/>
          <w:spacing w:val="-15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M</w:t>
      </w:r>
      <w:r>
        <w:rPr>
          <w:rFonts w:cs="Arial" w:hAnsi="Arial" w:eastAsia="Arial" w:ascii="Arial"/>
          <w:b/>
          <w:color w:val="424242"/>
          <w:spacing w:val="0"/>
          <w:w w:val="129"/>
          <w:sz w:val="11"/>
          <w:szCs w:val="11"/>
        </w:rPr>
        <w:t>e</w:t>
      </w:r>
      <w:r>
        <w:rPr>
          <w:rFonts w:cs="Arial" w:hAnsi="Arial" w:eastAsia="Arial" w:ascii="Arial"/>
          <w:b/>
          <w:color w:val="2C2C2C"/>
          <w:spacing w:val="0"/>
          <w:w w:val="85"/>
          <w:sz w:val="11"/>
          <w:szCs w:val="11"/>
        </w:rPr>
        <w:t>n</w:t>
      </w:r>
      <w:r>
        <w:rPr>
          <w:rFonts w:cs="Arial" w:hAnsi="Arial" w:eastAsia="Arial" w:ascii="Arial"/>
          <w:b/>
          <w:color w:val="424242"/>
          <w:spacing w:val="0"/>
          <w:w w:val="118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spacing w:val="-11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108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d</w:t>
      </w:r>
      <w:r>
        <w:rPr>
          <w:rFonts w:cs="Arial" w:hAnsi="Arial" w:eastAsia="Arial" w:ascii="Arial"/>
          <w:b/>
          <w:color w:val="424242"/>
          <w:spacing w:val="0"/>
          <w:w w:val="110"/>
          <w:sz w:val="11"/>
          <w:szCs w:val="11"/>
        </w:rPr>
        <w:t>m</w:t>
      </w:r>
      <w:r>
        <w:rPr>
          <w:rFonts w:cs="Arial" w:hAnsi="Arial" w:eastAsia="Arial" w:ascii="Arial"/>
          <w:b/>
          <w:color w:val="585858"/>
          <w:spacing w:val="0"/>
          <w:w w:val="71"/>
          <w:sz w:val="11"/>
          <w:szCs w:val="11"/>
        </w:rPr>
        <w:t>i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22"/>
        <w:ind w:left="7321" w:right="3007"/>
      </w:pPr>
      <w:r>
        <w:rPr>
          <w:rFonts w:cs="Arial" w:hAnsi="Arial" w:eastAsia="Arial" w:ascii="Arial"/>
          <w:b/>
          <w:color w:val="424242"/>
          <w:w w:val="70"/>
          <w:sz w:val="11"/>
          <w:szCs w:val="11"/>
        </w:rPr>
        <w:t>1</w:t>
      </w:r>
      <w:r>
        <w:rPr>
          <w:rFonts w:cs="Arial" w:hAnsi="Arial" w:eastAsia="Arial" w:ascii="Arial"/>
          <w:b/>
          <w:color w:val="2C2C2C"/>
          <w:w w:val="142"/>
          <w:sz w:val="11"/>
          <w:szCs w:val="11"/>
        </w:rPr>
        <w:t>.</w:t>
      </w:r>
      <w:r>
        <w:rPr>
          <w:rFonts w:cs="Arial" w:hAnsi="Arial" w:eastAsia="Arial" w:ascii="Arial"/>
          <w:b/>
          <w:color w:val="2C2C2C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L</w:t>
      </w:r>
      <w:r>
        <w:rPr>
          <w:rFonts w:cs="Arial" w:hAnsi="Arial" w:eastAsia="Arial" w:ascii="Arial"/>
          <w:b/>
          <w:color w:val="787878"/>
          <w:spacing w:val="0"/>
          <w:w w:val="100"/>
          <w:sz w:val="11"/>
          <w:szCs w:val="11"/>
        </w:rPr>
        <w:t>i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h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t</w:t>
      </w:r>
      <w:r>
        <w:rPr>
          <w:rFonts w:cs="Arial" w:hAnsi="Arial" w:eastAsia="Arial" w:ascii="Arial"/>
          <w:b/>
          <w:color w:val="424242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98"/>
          <w:sz w:val="11"/>
          <w:szCs w:val="11"/>
        </w:rPr>
        <w:t>S</w:t>
      </w:r>
      <w:r>
        <w:rPr>
          <w:rFonts w:cs="Arial" w:hAnsi="Arial" w:eastAsia="Arial" w:ascii="Arial"/>
          <w:b/>
          <w:color w:val="585858"/>
          <w:spacing w:val="0"/>
          <w:w w:val="129"/>
          <w:sz w:val="11"/>
          <w:szCs w:val="11"/>
        </w:rPr>
        <w:t>e</w:t>
      </w:r>
      <w:r>
        <w:rPr>
          <w:rFonts w:cs="Arial" w:hAnsi="Arial" w:eastAsia="Arial" w:ascii="Arial"/>
          <w:b/>
          <w:color w:val="424242"/>
          <w:spacing w:val="0"/>
          <w:w w:val="95"/>
          <w:sz w:val="11"/>
          <w:szCs w:val="11"/>
        </w:rPr>
        <w:t>m</w:t>
      </w:r>
      <w:r>
        <w:rPr>
          <w:rFonts w:cs="Arial" w:hAnsi="Arial" w:eastAsia="Arial" w:ascii="Arial"/>
          <w:b/>
          <w:color w:val="2C2C2C"/>
          <w:spacing w:val="0"/>
          <w:w w:val="96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108"/>
          <w:sz w:val="11"/>
          <w:szCs w:val="11"/>
        </w:rPr>
        <w:t>P</w:t>
      </w:r>
      <w:r>
        <w:rPr>
          <w:rFonts w:cs="Arial" w:hAnsi="Arial" w:eastAsia="Arial" w:ascii="Arial"/>
          <w:b/>
          <w:color w:val="424242"/>
          <w:spacing w:val="0"/>
          <w:w w:val="94"/>
          <w:sz w:val="11"/>
          <w:szCs w:val="11"/>
        </w:rPr>
        <w:t>e</w:t>
      </w:r>
      <w:r>
        <w:rPr>
          <w:rFonts w:cs="Arial" w:hAnsi="Arial" w:eastAsia="Arial" w:ascii="Arial"/>
          <w:b/>
          <w:color w:val="2C2C2C"/>
          <w:spacing w:val="0"/>
          <w:w w:val="99"/>
          <w:sz w:val="11"/>
          <w:szCs w:val="11"/>
        </w:rPr>
        <w:t>rt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n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y</w:t>
      </w:r>
      <w:r>
        <w:rPr>
          <w:rFonts w:cs="Arial" w:hAnsi="Arial" w:eastAsia="Arial" w:ascii="Arial"/>
          <w:b/>
          <w:color w:val="424242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29"/>
          <w:sz w:val="11"/>
          <w:szCs w:val="11"/>
        </w:rPr>
        <w:t>a</w:t>
      </w:r>
      <w:r>
        <w:rPr>
          <w:rFonts w:cs="Arial" w:hAnsi="Arial" w:eastAsia="Arial" w:ascii="Arial"/>
          <w:b/>
          <w:color w:val="2C2C2C"/>
          <w:spacing w:val="0"/>
          <w:w w:val="85"/>
          <w:sz w:val="11"/>
          <w:szCs w:val="11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16"/>
        <w:ind w:left="7393" w:right="3236"/>
      </w:pPr>
      <w:r>
        <w:rPr>
          <w:rFonts w:cs="Arial" w:hAnsi="Arial" w:eastAsia="Arial" w:ascii="Arial"/>
          <w:b/>
          <w:color w:val="585858"/>
          <w:w w:val="105"/>
          <w:sz w:val="11"/>
          <w:szCs w:val="11"/>
        </w:rPr>
        <w:t>2</w:t>
      </w:r>
      <w:r>
        <w:rPr>
          <w:rFonts w:cs="Arial" w:hAnsi="Arial" w:eastAsia="Arial" w:ascii="Arial"/>
          <w:b/>
          <w:color w:val="585858"/>
          <w:w w:val="71"/>
          <w:sz w:val="11"/>
          <w:szCs w:val="11"/>
        </w:rPr>
        <w:t>.</w:t>
      </w:r>
      <w:r>
        <w:rPr>
          <w:rFonts w:cs="Arial" w:hAnsi="Arial" w:eastAsia="Arial" w:ascii="Arial"/>
          <w:b/>
          <w:color w:val="585858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-15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99"/>
          <w:sz w:val="11"/>
          <w:szCs w:val="11"/>
        </w:rPr>
        <w:t>H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18"/>
          <w:sz w:val="11"/>
          <w:szCs w:val="11"/>
        </w:rPr>
        <w:t>p</w:t>
      </w:r>
      <w:r>
        <w:rPr>
          <w:rFonts w:cs="Arial" w:hAnsi="Arial" w:eastAsia="Arial" w:ascii="Arial"/>
          <w:b/>
          <w:color w:val="424242"/>
          <w:spacing w:val="0"/>
          <w:w w:val="96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spacing w:val="0"/>
          <w:w w:val="94"/>
          <w:sz w:val="11"/>
          <w:szCs w:val="11"/>
        </w:rPr>
        <w:t>s</w:t>
      </w:r>
      <w:r>
        <w:rPr>
          <w:rFonts w:cs="Arial" w:hAnsi="Arial" w:eastAsia="Arial" w:ascii="Arial"/>
          <w:b/>
          <w:color w:val="424242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98"/>
          <w:sz w:val="11"/>
          <w:szCs w:val="11"/>
        </w:rPr>
        <w:t>P</w:t>
      </w:r>
      <w:r>
        <w:rPr>
          <w:rFonts w:cs="Arial" w:hAnsi="Arial" w:eastAsia="Arial" w:ascii="Arial"/>
          <w:b/>
          <w:color w:val="424242"/>
          <w:spacing w:val="0"/>
          <w:w w:val="117"/>
          <w:sz w:val="11"/>
          <w:szCs w:val="11"/>
        </w:rPr>
        <w:t>e</w:t>
      </w:r>
      <w:r>
        <w:rPr>
          <w:rFonts w:cs="Arial" w:hAnsi="Arial" w:eastAsia="Arial" w:ascii="Arial"/>
          <w:b/>
          <w:color w:val="2C2C2C"/>
          <w:spacing w:val="0"/>
          <w:w w:val="90"/>
          <w:sz w:val="11"/>
          <w:szCs w:val="11"/>
        </w:rPr>
        <w:t>rt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7"/>
          <w:sz w:val="11"/>
          <w:szCs w:val="11"/>
        </w:rPr>
        <w:t>n</w:t>
      </w:r>
      <w:r>
        <w:rPr>
          <w:rFonts w:cs="Arial" w:hAnsi="Arial" w:eastAsia="Arial" w:ascii="Arial"/>
          <w:b/>
          <w:color w:val="585858"/>
          <w:spacing w:val="0"/>
          <w:w w:val="105"/>
          <w:sz w:val="11"/>
          <w:szCs w:val="11"/>
        </w:rPr>
        <w:t>y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2C2C2C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6"/>
          <w:sz w:val="11"/>
          <w:szCs w:val="11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29"/>
        <w:ind w:left="7321" w:right="3165"/>
      </w:pPr>
      <w:r>
        <w:rPr>
          <w:rFonts w:cs="Arial" w:hAnsi="Arial" w:eastAsia="Arial" w:ascii="Arial"/>
          <w:color w:val="424242"/>
          <w:spacing w:val="0"/>
          <w:w w:val="100"/>
          <w:sz w:val="11"/>
          <w:szCs w:val="11"/>
        </w:rPr>
        <w:t>3</w:t>
      </w:r>
      <w:r>
        <w:rPr>
          <w:rFonts w:cs="Arial" w:hAnsi="Arial" w:eastAsia="Arial" w:ascii="Arial"/>
          <w:color w:val="424242"/>
          <w:spacing w:val="0"/>
          <w:w w:val="100"/>
          <w:sz w:val="11"/>
          <w:szCs w:val="11"/>
        </w:rPr>
        <w:t>.</w:t>
      </w:r>
      <w:r>
        <w:rPr>
          <w:rFonts w:cs="Arial" w:hAnsi="Arial" w:eastAsia="Arial" w:ascii="Arial"/>
          <w:color w:val="424242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2C2C2C"/>
          <w:spacing w:val="0"/>
          <w:w w:val="100"/>
          <w:sz w:val="11"/>
          <w:szCs w:val="11"/>
        </w:rPr>
        <w:t>E</w:t>
      </w:r>
      <w:r>
        <w:rPr>
          <w:rFonts w:cs="Arial" w:hAnsi="Arial" w:eastAsia="Arial" w:ascii="Arial"/>
          <w:color w:val="424242"/>
          <w:spacing w:val="0"/>
          <w:w w:val="100"/>
          <w:sz w:val="11"/>
          <w:szCs w:val="11"/>
        </w:rPr>
        <w:t>d</w:t>
      </w:r>
      <w:r>
        <w:rPr>
          <w:rFonts w:cs="Arial" w:hAnsi="Arial" w:eastAsia="Arial" w:ascii="Arial"/>
          <w:color w:val="585858"/>
          <w:spacing w:val="0"/>
          <w:w w:val="100"/>
          <w:sz w:val="11"/>
          <w:szCs w:val="11"/>
        </w:rPr>
        <w:t>it</w:t>
      </w:r>
      <w:r>
        <w:rPr>
          <w:rFonts w:cs="Arial" w:hAnsi="Arial" w:eastAsia="Arial" w:ascii="Arial"/>
          <w:color w:val="585858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585858"/>
          <w:spacing w:val="0"/>
          <w:w w:val="104"/>
          <w:sz w:val="11"/>
          <w:szCs w:val="11"/>
        </w:rPr>
        <w:t>J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w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29"/>
          <w:sz w:val="11"/>
          <w:szCs w:val="11"/>
        </w:rPr>
        <w:t>b</w:t>
      </w:r>
      <w:r>
        <w:rPr>
          <w:rFonts w:cs="Arial" w:hAnsi="Arial" w:eastAsia="Arial" w:ascii="Arial"/>
          <w:color w:val="424242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n</w:t>
      </w:r>
      <w:r>
        <w:rPr>
          <w:rFonts w:cs="Arial" w:hAnsi="Arial" w:eastAsia="Arial" w:ascii="Arial"/>
          <w:color w:val="424242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424242"/>
          <w:spacing w:val="-15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2C2C2C"/>
          <w:spacing w:val="0"/>
          <w:w w:val="98"/>
          <w:sz w:val="11"/>
          <w:szCs w:val="11"/>
        </w:rPr>
        <w:t>K</w:t>
      </w:r>
      <w:r>
        <w:rPr>
          <w:rFonts w:cs="Arial" w:hAnsi="Arial" w:eastAsia="Arial" w:ascii="Arial"/>
          <w:color w:val="424242"/>
          <w:spacing w:val="0"/>
          <w:w w:val="117"/>
          <w:sz w:val="11"/>
          <w:szCs w:val="11"/>
        </w:rPr>
        <w:t>e</w:t>
      </w:r>
      <w:r>
        <w:rPr>
          <w:rFonts w:cs="Arial" w:hAnsi="Arial" w:eastAsia="Arial" w:ascii="Arial"/>
          <w:color w:val="2C2C2C"/>
          <w:spacing w:val="0"/>
          <w:w w:val="98"/>
          <w:sz w:val="11"/>
          <w:szCs w:val="11"/>
        </w:rPr>
        <w:t>r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g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7412" w:right="3256"/>
      </w:pPr>
      <w:r>
        <w:rPr>
          <w:rFonts w:cs="Arial" w:hAnsi="Arial" w:eastAsia="Arial" w:ascii="Arial"/>
          <w:b/>
          <w:color w:val="2C2C2C"/>
          <w:spacing w:val="0"/>
          <w:w w:val="100"/>
          <w:sz w:val="11"/>
          <w:szCs w:val="11"/>
        </w:rPr>
        <w:t>4</w:t>
      </w:r>
      <w:r>
        <w:rPr>
          <w:rFonts w:cs="Arial" w:hAnsi="Arial" w:eastAsia="Arial" w:ascii="Arial"/>
          <w:b/>
          <w:color w:val="898989"/>
          <w:spacing w:val="0"/>
          <w:w w:val="100"/>
          <w:sz w:val="11"/>
          <w:szCs w:val="11"/>
        </w:rPr>
        <w:t>.</w:t>
      </w:r>
      <w:r>
        <w:rPr>
          <w:rFonts w:cs="Arial" w:hAnsi="Arial" w:eastAsia="Arial" w:ascii="Arial"/>
          <w:b/>
          <w:color w:val="898989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97"/>
          <w:sz w:val="11"/>
          <w:szCs w:val="11"/>
        </w:rPr>
        <w:t>T</w:t>
      </w:r>
      <w:r>
        <w:rPr>
          <w:rFonts w:cs="Arial" w:hAnsi="Arial" w:eastAsia="Arial" w:ascii="Arial"/>
          <w:b/>
          <w:color w:val="424242"/>
          <w:spacing w:val="0"/>
          <w:w w:val="74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3"/>
          <w:sz w:val="11"/>
          <w:szCs w:val="11"/>
        </w:rPr>
        <w:t>m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b</w:t>
      </w:r>
      <w:r>
        <w:rPr>
          <w:rFonts w:cs="Arial" w:hAnsi="Arial" w:eastAsia="Arial" w:ascii="Arial"/>
          <w:b/>
          <w:color w:val="424242"/>
          <w:spacing w:val="0"/>
          <w:w w:val="85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7"/>
          <w:sz w:val="11"/>
          <w:szCs w:val="11"/>
        </w:rPr>
        <w:t>h</w:t>
      </w:r>
      <w:r>
        <w:rPr>
          <w:rFonts w:cs="Arial" w:hAnsi="Arial" w:eastAsia="Arial" w:ascii="Arial"/>
          <w:b/>
          <w:color w:val="424242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2C2C2C"/>
          <w:spacing w:val="0"/>
          <w:w w:val="85"/>
          <w:sz w:val="11"/>
          <w:szCs w:val="11"/>
        </w:rPr>
        <w:t>J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2"/>
          <w:sz w:val="11"/>
          <w:szCs w:val="11"/>
        </w:rPr>
        <w:t>w</w:t>
      </w:r>
      <w:r>
        <w:rPr>
          <w:rFonts w:cs="Arial" w:hAnsi="Arial" w:eastAsia="Arial" w:ascii="Arial"/>
          <w:b/>
          <w:color w:val="424242"/>
          <w:spacing w:val="0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7"/>
          <w:sz w:val="11"/>
          <w:szCs w:val="11"/>
        </w:rPr>
        <w:t>b</w:t>
      </w:r>
      <w:r>
        <w:rPr>
          <w:rFonts w:cs="Arial" w:hAnsi="Arial" w:eastAsia="Arial" w:ascii="Arial"/>
          <w:b/>
          <w:color w:val="424242"/>
          <w:spacing w:val="0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7"/>
          <w:sz w:val="11"/>
          <w:szCs w:val="11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13" w:lineRule="exact" w:line="100"/>
        <w:ind w:left="7688" w:right="3524"/>
      </w:pPr>
      <w:r>
        <w:pict>
          <v:shape type="#_x0000_t75" style="position:absolute;margin-left:360.022pt;margin-top:-39.8198pt;width:103.752pt;height:93.5919pt;mso-position-horizontal-relative:page;mso-position-vertical-relative:paragraph;z-index:-2599">
            <v:imagedata o:title="" r:id="rId22"/>
          </v:shape>
        </w:pic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5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.</w:t>
      </w:r>
      <w:r>
        <w:rPr>
          <w:rFonts w:cs="Arial" w:hAnsi="Arial" w:eastAsia="Arial" w:ascii="Arial"/>
          <w:b/>
          <w:color w:val="585858"/>
          <w:spacing w:val="18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2C2C2C"/>
          <w:spacing w:val="0"/>
          <w:w w:val="90"/>
          <w:sz w:val="11"/>
          <w:szCs w:val="11"/>
        </w:rPr>
        <w:t>K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e</w:t>
      </w:r>
      <w:r>
        <w:rPr>
          <w:rFonts w:cs="Arial" w:hAnsi="Arial" w:eastAsia="Arial" w:ascii="Arial"/>
          <w:b/>
          <w:color w:val="1D1D1D"/>
          <w:spacing w:val="0"/>
          <w:w w:val="118"/>
          <w:sz w:val="11"/>
          <w:szCs w:val="11"/>
        </w:rPr>
        <w:t>l</w:t>
      </w:r>
      <w:r>
        <w:rPr>
          <w:rFonts w:cs="Arial" w:hAnsi="Arial" w:eastAsia="Arial" w:ascii="Arial"/>
          <w:b/>
          <w:color w:val="424242"/>
          <w:spacing w:val="0"/>
          <w:w w:val="85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spacing w:val="0"/>
          <w:w w:val="129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1"/>
          <w:sz w:val="11"/>
          <w:szCs w:val="11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spacing w:before="50" w:lineRule="exact" w:line="100"/>
        <w:ind w:left="116"/>
      </w:pPr>
      <w:r>
        <w:rPr>
          <w:rFonts w:cs="Arial" w:hAnsi="Arial" w:eastAsia="Arial" w:ascii="Arial"/>
          <w:color w:val="686868"/>
          <w:w w:val="105"/>
          <w:sz w:val="10"/>
          <w:szCs w:val="10"/>
        </w:rPr>
        <w:t>L</w:t>
      </w:r>
      <w:r>
        <w:rPr>
          <w:rFonts w:cs="Arial" w:hAnsi="Arial" w:eastAsia="Arial" w:ascii="Arial"/>
          <w:color w:val="585858"/>
          <w:w w:val="101"/>
          <w:sz w:val="10"/>
          <w:szCs w:val="10"/>
        </w:rPr>
        <w:t>OO</w:t>
      </w:r>
      <w:r>
        <w:rPr>
          <w:rFonts w:cs="Arial" w:hAnsi="Arial" w:eastAsia="Arial" w:ascii="Arial"/>
          <w:color w:val="585858"/>
          <w:w w:val="108"/>
          <w:sz w:val="10"/>
          <w:szCs w:val="10"/>
        </w:rPr>
        <w:t>P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0"/>
          <w:szCs w:val="10"/>
        </w:rPr>
        <w:jc w:val="center"/>
        <w:spacing w:before="47" w:lineRule="exact" w:line="100"/>
        <w:ind w:left="5522" w:right="5168"/>
      </w:pPr>
      <w:r>
        <w:rPr>
          <w:rFonts w:cs="Arial" w:hAnsi="Arial" w:eastAsia="Arial" w:ascii="Arial"/>
          <w:b/>
          <w:color w:val="585858"/>
          <w:spacing w:val="0"/>
          <w:w w:val="100"/>
          <w:position w:val="-1"/>
          <w:sz w:val="10"/>
          <w:szCs w:val="10"/>
        </w:rPr>
        <w:t>O</w:t>
      </w:r>
      <w:r>
        <w:rPr>
          <w:rFonts w:cs="Arial" w:hAnsi="Arial" w:eastAsia="Arial" w:ascii="Arial"/>
          <w:b/>
          <w:color w:val="424242"/>
          <w:spacing w:val="0"/>
          <w:w w:val="100"/>
          <w:position w:val="-1"/>
          <w:sz w:val="10"/>
          <w:szCs w:val="10"/>
        </w:rPr>
        <w:t>u</w:t>
      </w:r>
      <w:r>
        <w:rPr>
          <w:rFonts w:cs="Arial" w:hAnsi="Arial" w:eastAsia="Arial" w:ascii="Arial"/>
          <w:b/>
          <w:color w:val="424242"/>
          <w:spacing w:val="0"/>
          <w:w w:val="100"/>
          <w:position w:val="-1"/>
          <w:sz w:val="10"/>
          <w:szCs w:val="10"/>
        </w:rPr>
        <w:t>t</w:t>
      </w:r>
      <w:r>
        <w:rPr>
          <w:rFonts w:cs="Arial" w:hAnsi="Arial" w:eastAsia="Arial" w:ascii="Arial"/>
          <w:b/>
          <w:color w:val="585858"/>
          <w:spacing w:val="0"/>
          <w:w w:val="100"/>
          <w:position w:val="-1"/>
          <w:sz w:val="10"/>
          <w:szCs w:val="10"/>
        </w:rPr>
        <w:t>pu</w:t>
      </w:r>
      <w:r>
        <w:rPr>
          <w:rFonts w:cs="Arial" w:hAnsi="Arial" w:eastAsia="Arial" w:ascii="Arial"/>
          <w:b/>
          <w:color w:val="424242"/>
          <w:spacing w:val="0"/>
          <w:w w:val="100"/>
          <w:position w:val="-1"/>
          <w:sz w:val="10"/>
          <w:szCs w:val="10"/>
        </w:rPr>
        <w:t>t</w:t>
      </w:r>
      <w:r>
        <w:rPr>
          <w:rFonts w:cs="Arial" w:hAnsi="Arial" w:eastAsia="Arial" w:ascii="Arial"/>
          <w:b/>
          <w:color w:val="424242"/>
          <w:spacing w:val="10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b/>
          <w:color w:val="585858"/>
          <w:spacing w:val="0"/>
          <w:w w:val="98"/>
          <w:position w:val="-1"/>
          <w:sz w:val="10"/>
          <w:szCs w:val="10"/>
        </w:rPr>
        <w:t>t</w:t>
      </w:r>
      <w:r>
        <w:rPr>
          <w:rFonts w:cs="Arial" w:hAnsi="Arial" w:eastAsia="Arial" w:ascii="Arial"/>
          <w:b/>
          <w:color w:val="585858"/>
          <w:spacing w:val="0"/>
          <w:w w:val="105"/>
          <w:position w:val="-1"/>
          <w:sz w:val="10"/>
          <w:szCs w:val="10"/>
        </w:rPr>
        <w:t>a</w:t>
      </w:r>
      <w:r>
        <w:rPr>
          <w:rFonts w:cs="Arial" w:hAnsi="Arial" w:eastAsia="Arial" w:ascii="Arial"/>
          <w:b/>
          <w:color w:val="686868"/>
          <w:spacing w:val="0"/>
          <w:w w:val="107"/>
          <w:position w:val="-1"/>
          <w:sz w:val="10"/>
          <w:szCs w:val="10"/>
        </w:rPr>
        <w:t>b</w:t>
      </w:r>
      <w:r>
        <w:rPr>
          <w:rFonts w:cs="Arial" w:hAnsi="Arial" w:eastAsia="Arial" w:ascii="Arial"/>
          <w:b/>
          <w:color w:val="686868"/>
          <w:spacing w:val="0"/>
          <w:w w:val="105"/>
          <w:position w:val="-1"/>
          <w:sz w:val="10"/>
          <w:szCs w:val="10"/>
        </w:rPr>
        <w:t>e</w:t>
      </w:r>
      <w:r>
        <w:rPr>
          <w:rFonts w:cs="Arial" w:hAnsi="Arial" w:eastAsia="Arial" w:ascii="Arial"/>
          <w:b/>
          <w:color w:val="424242"/>
          <w:spacing w:val="0"/>
          <w:w w:val="71"/>
          <w:position w:val="-1"/>
          <w:sz w:val="10"/>
          <w:szCs w:val="10"/>
        </w:rPr>
        <w:t>l</w:t>
      </w:r>
      <w:r>
        <w:rPr>
          <w:rFonts w:cs="Arial" w:hAnsi="Arial" w:eastAsia="Arial" w:ascii="Arial"/>
          <w:b/>
          <w:color w:val="424242"/>
          <w:spacing w:val="12"/>
          <w:w w:val="100"/>
          <w:position w:val="-1"/>
          <w:sz w:val="10"/>
          <w:szCs w:val="10"/>
        </w:rPr>
        <w:t> </w:t>
      </w:r>
      <w:r>
        <w:rPr>
          <w:rFonts w:cs="Arial" w:hAnsi="Arial" w:eastAsia="Arial" w:ascii="Arial"/>
          <w:b/>
          <w:color w:val="585858"/>
          <w:spacing w:val="0"/>
          <w:w w:val="94"/>
          <w:position w:val="-1"/>
          <w:sz w:val="10"/>
          <w:szCs w:val="10"/>
        </w:rPr>
        <w:t>s</w:t>
      </w:r>
      <w:r>
        <w:rPr>
          <w:rFonts w:cs="Arial" w:hAnsi="Arial" w:eastAsia="Arial" w:ascii="Arial"/>
          <w:b/>
          <w:color w:val="585858"/>
          <w:spacing w:val="0"/>
          <w:w w:val="117"/>
          <w:position w:val="-1"/>
          <w:sz w:val="10"/>
          <w:szCs w:val="10"/>
        </w:rPr>
        <w:t>e</w:t>
      </w:r>
      <w:r>
        <w:rPr>
          <w:rFonts w:cs="Arial" w:hAnsi="Arial" w:eastAsia="Arial" w:ascii="Arial"/>
          <w:b/>
          <w:color w:val="585858"/>
          <w:spacing w:val="0"/>
          <w:w w:val="103"/>
          <w:position w:val="-1"/>
          <w:sz w:val="10"/>
          <w:szCs w:val="10"/>
        </w:rPr>
        <w:t>m</w:t>
      </w:r>
      <w:r>
        <w:rPr>
          <w:rFonts w:cs="Arial" w:hAnsi="Arial" w:eastAsia="Arial" w:ascii="Arial"/>
          <w:b/>
          <w:color w:val="424242"/>
          <w:spacing w:val="0"/>
          <w:w w:val="85"/>
          <w:position w:val="-1"/>
          <w:sz w:val="10"/>
          <w:szCs w:val="10"/>
        </w:rPr>
        <w:t>u</w:t>
      </w:r>
      <w:r>
        <w:rPr>
          <w:rFonts w:cs="Arial" w:hAnsi="Arial" w:eastAsia="Arial" w:ascii="Arial"/>
          <w:b/>
          <w:color w:val="585858"/>
          <w:spacing w:val="0"/>
          <w:w w:val="129"/>
          <w:position w:val="-1"/>
          <w:sz w:val="10"/>
          <w:szCs w:val="10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40"/>
        <w:ind w:left="227"/>
      </w:pPr>
      <w:r>
        <w:rPr>
          <w:rFonts w:cs="Arial" w:hAnsi="Arial" w:eastAsia="Arial" w:ascii="Arial"/>
          <w:color w:val="585858"/>
          <w:w w:val="117"/>
          <w:sz w:val="15"/>
          <w:szCs w:val="15"/>
        </w:rPr>
        <w:t>1-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142"/>
          <w:sz w:val="15"/>
          <w:szCs w:val="15"/>
        </w:rPr>
        <w:t>;</w:t>
      </w:r>
      <w:r>
        <w:rPr>
          <w:rFonts w:cs="Arial" w:hAnsi="Arial" w:eastAsia="Arial" w:ascii="Arial"/>
          <w:color w:val="585858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85858"/>
          <w:spacing w:val="-18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pe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rt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n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y</w:t>
      </w:r>
      <w:r>
        <w:rPr>
          <w:rFonts w:cs="Arial" w:hAnsi="Arial" w:eastAsia="Arial" w:ascii="Arial"/>
          <w:b/>
          <w:color w:val="585858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94"/>
          <w:sz w:val="11"/>
          <w:szCs w:val="11"/>
        </w:rPr>
        <w:t>n</w:t>
      </w:r>
      <w:r>
        <w:rPr>
          <w:rFonts w:cs="Arial" w:hAnsi="Arial" w:eastAsia="Arial" w:ascii="Arial"/>
          <w:b/>
          <w:color w:val="424242"/>
          <w:spacing w:val="14"/>
          <w:w w:val="94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(</w:t>
      </w:r>
      <w:r>
        <w:rPr>
          <w:rFonts w:cs="Arial" w:hAnsi="Arial" w:eastAsia="Arial" w:ascii="Arial"/>
          <w:b/>
          <w:color w:val="2C2C2C"/>
          <w:spacing w:val="0"/>
          <w:w w:val="100"/>
          <w:sz w:val="11"/>
          <w:szCs w:val="11"/>
        </w:rPr>
        <w:t>N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o</w:t>
      </w:r>
      <w:r>
        <w:rPr>
          <w:rFonts w:cs="Arial" w:hAnsi="Arial" w:eastAsia="Arial" w:ascii="Arial"/>
          <w:b/>
          <w:color w:val="787878"/>
          <w:spacing w:val="0"/>
          <w:w w:val="100"/>
          <w:sz w:val="11"/>
          <w:szCs w:val="11"/>
        </w:rPr>
        <w:t>,</w:t>
      </w:r>
      <w:r>
        <w:rPr>
          <w:rFonts w:cs="Arial" w:hAnsi="Arial" w:eastAsia="Arial" w:ascii="Arial"/>
          <w:b/>
          <w:color w:val="787878"/>
          <w:spacing w:val="-3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91"/>
          <w:sz w:val="11"/>
          <w:szCs w:val="11"/>
        </w:rPr>
        <w:t>P</w:t>
      </w:r>
      <w:r>
        <w:rPr>
          <w:rFonts w:cs="Arial" w:hAnsi="Arial" w:eastAsia="Arial" w:ascii="Arial"/>
          <w:b/>
          <w:color w:val="585858"/>
          <w:spacing w:val="0"/>
          <w:w w:val="91"/>
          <w:sz w:val="11"/>
          <w:szCs w:val="11"/>
        </w:rPr>
        <w:t>e</w:t>
      </w:r>
      <w:r>
        <w:rPr>
          <w:rFonts w:cs="Arial" w:hAnsi="Arial" w:eastAsia="Arial" w:ascii="Arial"/>
          <w:b/>
          <w:color w:val="424242"/>
          <w:spacing w:val="0"/>
          <w:w w:val="91"/>
          <w:sz w:val="11"/>
          <w:szCs w:val="11"/>
        </w:rPr>
        <w:t>m</w:t>
      </w:r>
      <w:r>
        <w:rPr>
          <w:rFonts w:cs="Arial" w:hAnsi="Arial" w:eastAsia="Arial" w:ascii="Arial"/>
          <w:b/>
          <w:color w:val="585858"/>
          <w:spacing w:val="0"/>
          <w:w w:val="91"/>
          <w:sz w:val="11"/>
          <w:szCs w:val="11"/>
        </w:rPr>
        <w:t>ili</w:t>
      </w:r>
      <w:r>
        <w:rPr>
          <w:rFonts w:cs="Arial" w:hAnsi="Arial" w:eastAsia="Arial" w:ascii="Arial"/>
          <w:b/>
          <w:color w:val="424242"/>
          <w:spacing w:val="0"/>
          <w:w w:val="91"/>
          <w:sz w:val="11"/>
          <w:szCs w:val="11"/>
        </w:rPr>
        <w:t>k</w:t>
      </w:r>
      <w:r>
        <w:rPr>
          <w:rFonts w:cs="Arial" w:hAnsi="Arial" w:eastAsia="Arial" w:ascii="Arial"/>
          <w:b/>
          <w:color w:val="787878"/>
          <w:spacing w:val="0"/>
          <w:w w:val="91"/>
          <w:sz w:val="11"/>
          <w:szCs w:val="11"/>
        </w:rPr>
        <w:t>,</w:t>
      </w:r>
      <w:r>
        <w:rPr>
          <w:rFonts w:cs="Arial" w:hAnsi="Arial" w:eastAsia="Arial" w:ascii="Arial"/>
          <w:b/>
          <w:color w:val="787878"/>
          <w:spacing w:val="0"/>
          <w:w w:val="91"/>
          <w:sz w:val="11"/>
          <w:szCs w:val="11"/>
        </w:rPr>
        <w:t> </w:t>
      </w:r>
      <w:r>
        <w:rPr>
          <w:rFonts w:cs="Arial" w:hAnsi="Arial" w:eastAsia="Arial" w:ascii="Arial"/>
          <w:b/>
          <w:color w:val="787878"/>
          <w:spacing w:val="24"/>
          <w:w w:val="91"/>
          <w:sz w:val="11"/>
          <w:szCs w:val="11"/>
        </w:rPr>
        <w:t> </w:t>
      </w:r>
      <w:r>
        <w:rPr>
          <w:rFonts w:cs="Arial" w:hAnsi="Arial" w:eastAsia="Arial" w:ascii="Arial"/>
          <w:color w:val="2C2C2C"/>
          <w:spacing w:val="0"/>
          <w:w w:val="262"/>
          <w:sz w:val="15"/>
          <w:szCs w:val="15"/>
        </w:rPr>
        <w:t>-</w:t>
      </w:r>
      <w:r>
        <w:rPr>
          <w:rFonts w:cs="Arial" w:hAnsi="Arial" w:eastAsia="Arial" w:ascii="Arial"/>
          <w:color w:val="585858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spacing w:val="0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spacing w:val="0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585858"/>
          <w:spacing w:val="0"/>
          <w:w w:val="52"/>
          <w:sz w:val="15"/>
          <w:szCs w:val="15"/>
        </w:rPr>
        <w:t>&lt;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5" w:lineRule="exact" w:line="100"/>
        <w:ind w:left="5456" w:right="5096"/>
      </w:pPr>
      <w:r>
        <w:rPr>
          <w:rFonts w:cs="Arial" w:hAnsi="Arial" w:eastAsia="Arial" w:ascii="Arial"/>
          <w:color w:val="424242"/>
          <w:w w:val="108"/>
          <w:sz w:val="11"/>
          <w:szCs w:val="11"/>
        </w:rPr>
        <w:t>P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e</w:t>
      </w:r>
      <w:r>
        <w:rPr>
          <w:rFonts w:cs="Arial" w:hAnsi="Arial" w:eastAsia="Arial" w:ascii="Arial"/>
          <w:color w:val="2C2C2C"/>
          <w:w w:val="107"/>
          <w:sz w:val="11"/>
          <w:szCs w:val="11"/>
        </w:rPr>
        <w:t>rt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y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a</w:t>
      </w:r>
      <w:r>
        <w:rPr>
          <w:rFonts w:cs="Arial" w:hAnsi="Arial" w:eastAsia="Arial" w:ascii="Arial"/>
          <w:color w:val="424242"/>
          <w:w w:val="105"/>
          <w:sz w:val="11"/>
          <w:szCs w:val="11"/>
        </w:rPr>
        <w:t>n</w:t>
      </w:r>
      <w:r>
        <w:rPr>
          <w:rFonts w:cs="Arial" w:hAnsi="Arial" w:eastAsia="Arial" w:ascii="Arial"/>
          <w:color w:val="898989"/>
          <w:w w:val="118"/>
          <w:sz w:val="11"/>
          <w:szCs w:val="11"/>
        </w:rPr>
        <w:t>,</w:t>
      </w:r>
      <w:r>
        <w:rPr>
          <w:rFonts w:cs="Arial" w:hAnsi="Arial" w:eastAsia="Arial" w:ascii="Arial"/>
          <w:color w:val="898989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424242"/>
          <w:spacing w:val="0"/>
          <w:w w:val="104"/>
          <w:sz w:val="11"/>
          <w:szCs w:val="11"/>
        </w:rPr>
        <w:t>J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424242"/>
          <w:spacing w:val="0"/>
          <w:w w:val="117"/>
          <w:sz w:val="11"/>
          <w:szCs w:val="11"/>
        </w:rPr>
        <w:t>w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29"/>
          <w:sz w:val="11"/>
          <w:szCs w:val="11"/>
        </w:rPr>
        <w:t>b</w:t>
      </w:r>
      <w:r>
        <w:rPr>
          <w:rFonts w:cs="Arial" w:hAnsi="Arial" w:eastAsia="Arial" w:ascii="Arial"/>
          <w:color w:val="585858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n)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0"/>
          <w:szCs w:val="10"/>
        </w:rPr>
        <w:jc w:val="right"/>
        <w:spacing w:before="50" w:lineRule="exact" w:line="100"/>
        <w:ind w:right="2440"/>
      </w:pPr>
      <w:r>
        <w:rPr>
          <w:rFonts w:cs="Arial" w:hAnsi="Arial" w:eastAsia="Arial" w:ascii="Arial"/>
          <w:color w:val="686868"/>
          <w:w w:val="94"/>
          <w:sz w:val="10"/>
          <w:szCs w:val="10"/>
        </w:rPr>
        <w:t>L</w:t>
      </w:r>
      <w:r>
        <w:rPr>
          <w:rFonts w:cs="Arial" w:hAnsi="Arial" w:eastAsia="Arial" w:ascii="Arial"/>
          <w:color w:val="585858"/>
          <w:w w:val="101"/>
          <w:sz w:val="10"/>
          <w:szCs w:val="10"/>
        </w:rPr>
        <w:t>O</w:t>
      </w:r>
      <w:r>
        <w:rPr>
          <w:rFonts w:cs="Arial" w:hAnsi="Arial" w:eastAsia="Arial" w:ascii="Arial"/>
          <w:color w:val="424242"/>
          <w:w w:val="101"/>
          <w:sz w:val="10"/>
          <w:szCs w:val="10"/>
        </w:rPr>
        <w:t>O</w:t>
      </w:r>
      <w:r>
        <w:rPr>
          <w:rFonts w:cs="Arial" w:hAnsi="Arial" w:eastAsia="Arial" w:ascii="Arial"/>
          <w:color w:val="585858"/>
          <w:w w:val="98"/>
          <w:sz w:val="10"/>
          <w:szCs w:val="10"/>
        </w:rPr>
        <w:t>P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47"/>
        <w:ind w:left="3308" w:right="7412"/>
      </w:pP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H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p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u</w:t>
      </w:r>
      <w:r>
        <w:rPr>
          <w:rFonts w:cs="Arial" w:hAnsi="Arial" w:eastAsia="Arial" w:ascii="Arial"/>
          <w:b/>
          <w:color w:val="686868"/>
          <w:spacing w:val="0"/>
          <w:w w:val="100"/>
          <w:sz w:val="11"/>
          <w:szCs w:val="11"/>
        </w:rPr>
        <w:t>s</w:t>
      </w:r>
      <w:r>
        <w:rPr>
          <w:rFonts w:cs="Arial" w:hAnsi="Arial" w:eastAsia="Arial" w:ascii="Arial"/>
          <w:b/>
          <w:color w:val="686868"/>
          <w:spacing w:val="-8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91"/>
          <w:sz w:val="11"/>
          <w:szCs w:val="11"/>
        </w:rPr>
        <w:t>pe</w:t>
      </w:r>
      <w:r>
        <w:rPr>
          <w:rFonts w:cs="Arial" w:hAnsi="Arial" w:eastAsia="Arial" w:ascii="Arial"/>
          <w:b/>
          <w:color w:val="424242"/>
          <w:spacing w:val="0"/>
          <w:w w:val="82"/>
          <w:sz w:val="11"/>
          <w:szCs w:val="11"/>
        </w:rPr>
        <w:t>rt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686868"/>
          <w:spacing w:val="0"/>
          <w:w w:val="97"/>
          <w:sz w:val="11"/>
          <w:szCs w:val="11"/>
        </w:rPr>
        <w:t>n</w:t>
      </w:r>
      <w:r>
        <w:rPr>
          <w:rFonts w:cs="Arial" w:hAnsi="Arial" w:eastAsia="Arial" w:ascii="Arial"/>
          <w:b/>
          <w:color w:val="686868"/>
          <w:spacing w:val="0"/>
          <w:w w:val="96"/>
          <w:sz w:val="11"/>
          <w:szCs w:val="11"/>
        </w:rPr>
        <w:t>y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7"/>
          <w:sz w:val="11"/>
          <w:szCs w:val="11"/>
        </w:rPr>
        <w:t>a</w:t>
      </w:r>
      <w:r>
        <w:rPr>
          <w:rFonts w:cs="Arial" w:hAnsi="Arial" w:eastAsia="Arial" w:ascii="Arial"/>
          <w:b/>
          <w:color w:val="686868"/>
          <w:spacing w:val="0"/>
          <w:w w:val="87"/>
          <w:sz w:val="11"/>
          <w:szCs w:val="11"/>
        </w:rPr>
        <w:t>n</w:t>
      </w:r>
      <w:r>
        <w:rPr>
          <w:rFonts w:cs="Arial" w:hAnsi="Arial" w:eastAsia="Arial" w:ascii="Arial"/>
          <w:b/>
          <w:color w:val="A3A3A3"/>
          <w:spacing w:val="0"/>
          <w:w w:val="107"/>
          <w:sz w:val="11"/>
          <w:szCs w:val="11"/>
        </w:rPr>
        <w:t>,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27" w:lineRule="exact" w:line="100"/>
        <w:ind w:left="3080" w:right="7190"/>
      </w:pPr>
      <w:r>
        <w:rPr>
          <w:rFonts w:cs="Arial" w:hAnsi="Arial" w:eastAsia="Arial" w:ascii="Arial"/>
          <w:color w:val="424242"/>
          <w:w w:val="147"/>
          <w:sz w:val="11"/>
          <w:szCs w:val="11"/>
        </w:rPr>
        <w:t>j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0"/>
          <w:sz w:val="11"/>
          <w:szCs w:val="11"/>
        </w:rPr>
        <w:t>m</w:t>
      </w:r>
      <w:r>
        <w:rPr>
          <w:rFonts w:cs="Arial" w:hAnsi="Arial" w:eastAsia="Arial" w:ascii="Arial"/>
          <w:color w:val="424242"/>
          <w:w w:val="118"/>
          <w:sz w:val="11"/>
          <w:szCs w:val="11"/>
        </w:rPr>
        <w:t>l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h</w:t>
      </w:r>
      <w:r>
        <w:rPr>
          <w:rFonts w:cs="Arial" w:hAnsi="Arial" w:eastAsia="Arial" w:ascii="Arial"/>
          <w:color w:val="686868"/>
          <w:w w:val="111"/>
          <w:sz w:val="11"/>
          <w:szCs w:val="11"/>
        </w:rPr>
        <w:t>_p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e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rt</w:t>
      </w:r>
      <w:r>
        <w:rPr>
          <w:rFonts w:cs="Arial" w:hAnsi="Arial" w:eastAsia="Arial" w:ascii="Arial"/>
          <w:color w:val="424242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y</w:t>
      </w:r>
      <w:r>
        <w:rPr>
          <w:rFonts w:cs="Arial" w:hAnsi="Arial" w:eastAsia="Arial" w:ascii="Arial"/>
          <w:color w:val="585858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an</w:t>
      </w:r>
      <w:r>
        <w:rPr>
          <w:rFonts w:cs="Arial" w:hAnsi="Arial" w:eastAsia="Arial" w:ascii="Arial"/>
          <w:color w:val="898989"/>
          <w:w w:val="129"/>
          <w:sz w:val="11"/>
          <w:szCs w:val="11"/>
        </w:rPr>
        <w:t>_</w:t>
      </w:r>
      <w:r>
        <w:rPr>
          <w:rFonts w:cs="Arial" w:hAnsi="Arial" w:eastAsia="Arial" w:ascii="Arial"/>
          <w:color w:val="585858"/>
          <w:w w:val="94"/>
          <w:sz w:val="11"/>
          <w:szCs w:val="11"/>
        </w:rPr>
        <w:t>d</w:t>
      </w:r>
      <w:r>
        <w:rPr>
          <w:rFonts w:cs="Arial" w:hAnsi="Arial" w:eastAsia="Arial" w:ascii="Arial"/>
          <w:color w:val="686868"/>
          <w:w w:val="88"/>
          <w:sz w:val="11"/>
          <w:szCs w:val="11"/>
        </w:rPr>
        <w:t>i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b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a</w:t>
      </w:r>
      <w:r>
        <w:rPr>
          <w:rFonts w:cs="Arial" w:hAnsi="Arial" w:eastAsia="Arial" w:ascii="Arial"/>
          <w:color w:val="424242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1D1D1D"/>
          <w:w w:val="216"/>
          <w:sz w:val="11"/>
          <w:szCs w:val="11"/>
        </w:rPr>
        <w:t>-</w:t>
      </w:r>
      <w:r>
        <w:rPr>
          <w:rFonts w:cs="Arial" w:hAnsi="Arial" w:eastAsia="Arial" w:ascii="Arial"/>
          <w:color w:val="000000"/>
          <w:w w:val="100"/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  <w:sectPr>
          <w:type w:val="continuous"/>
          <w:pgSz w:w="11920" w:h="16840"/>
          <w:pgMar w:top="1380" w:bottom="280" w:left="100" w:right="100"/>
        </w:sectPr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52"/>
        <w:ind w:left="1353" w:right="-36"/>
      </w:pPr>
      <w:r>
        <w:pict>
          <v:shape type="#_x0000_t75" style="position:absolute;margin-left:141.063pt;margin-top:-10.054pt;width:42.5481pt;height:31.0882pt;mso-position-horizontal-relative:page;mso-position-vertical-relative:paragraph;z-index:-2594">
            <v:imagedata o:title="" r:id="rId23"/>
          </v:shape>
        </w:pict>
      </w:r>
      <w:r>
        <w:rPr>
          <w:rFonts w:cs="Arial" w:hAnsi="Arial" w:eastAsia="Arial" w:ascii="Arial"/>
          <w:color w:val="2C2C2C"/>
          <w:w w:val="99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1"/>
          <w:sz w:val="11"/>
          <w:szCs w:val="11"/>
        </w:rPr>
        <w:t>pd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a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e</w:t>
      </w:r>
      <w:r>
        <w:rPr>
          <w:rFonts w:cs="Arial" w:hAnsi="Arial" w:eastAsia="Arial" w:ascii="Arial"/>
          <w:color w:val="585858"/>
          <w:spacing w:val="-4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787878"/>
          <w:spacing w:val="0"/>
          <w:w w:val="52"/>
          <w:sz w:val="11"/>
          <w:szCs w:val="11"/>
        </w:rPr>
        <w:t>J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color w:val="686868"/>
          <w:spacing w:val="0"/>
          <w:w w:val="117"/>
          <w:sz w:val="11"/>
          <w:szCs w:val="11"/>
        </w:rPr>
        <w:t>w</w:t>
      </w:r>
      <w:r>
        <w:rPr>
          <w:rFonts w:cs="Arial" w:hAnsi="Arial" w:eastAsia="Arial" w:ascii="Arial"/>
          <w:color w:val="686868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b</w:t>
      </w:r>
      <w:r>
        <w:rPr>
          <w:rFonts w:cs="Arial" w:hAnsi="Arial" w:eastAsia="Arial" w:ascii="Arial"/>
          <w:color w:val="68686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898989"/>
          <w:spacing w:val="0"/>
          <w:w w:val="129"/>
          <w:sz w:val="11"/>
          <w:szCs w:val="11"/>
        </w:rPr>
        <w:t>_</w:t>
      </w:r>
      <w:r>
        <w:rPr>
          <w:rFonts w:cs="Arial" w:hAnsi="Arial" w:eastAsia="Arial" w:ascii="Arial"/>
          <w:color w:val="585858"/>
          <w:spacing w:val="0"/>
          <w:w w:val="91"/>
          <w:sz w:val="11"/>
          <w:szCs w:val="11"/>
        </w:rPr>
        <w:t>k</w:t>
      </w:r>
      <w:r>
        <w:rPr>
          <w:rFonts w:cs="Arial" w:hAnsi="Arial" w:eastAsia="Arial" w:ascii="Arial"/>
          <w:color w:val="686868"/>
          <w:spacing w:val="0"/>
          <w:w w:val="117"/>
          <w:sz w:val="11"/>
          <w:szCs w:val="11"/>
        </w:rPr>
        <w:t>e</w:t>
      </w:r>
      <w:r>
        <w:rPr>
          <w:rFonts w:cs="Arial" w:hAnsi="Arial" w:eastAsia="Arial" w:ascii="Arial"/>
          <w:color w:val="585858"/>
          <w:spacing w:val="0"/>
          <w:w w:val="103"/>
          <w:sz w:val="11"/>
          <w:szCs w:val="11"/>
        </w:rPr>
        <w:t>ra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686868"/>
          <w:spacing w:val="0"/>
          <w:w w:val="105"/>
          <w:sz w:val="11"/>
          <w:szCs w:val="11"/>
        </w:rPr>
        <w:t>g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52"/>
        <w:ind w:left="792"/>
      </w:pPr>
      <w:r>
        <w:br w:type="column"/>
      </w:r>
      <w:r>
        <w:rPr>
          <w:rFonts w:cs="Arial" w:hAnsi="Arial" w:eastAsia="Arial" w:ascii="Arial"/>
          <w:color w:val="0A0A0A"/>
          <w:w w:val="71"/>
          <w:sz w:val="11"/>
          <w:szCs w:val="11"/>
        </w:rPr>
        <w:t>I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n</w:t>
      </w:r>
      <w:r>
        <w:rPr>
          <w:rFonts w:cs="Arial" w:hAnsi="Arial" w:eastAsia="Arial" w:ascii="Arial"/>
          <w:color w:val="585858"/>
          <w:w w:val="111"/>
          <w:sz w:val="11"/>
          <w:szCs w:val="11"/>
        </w:rPr>
        <w:t>pu</w:t>
      </w:r>
      <w:r>
        <w:rPr>
          <w:rFonts w:cs="Arial" w:hAnsi="Arial" w:eastAsia="Arial" w:ascii="Arial"/>
          <w:color w:val="424242"/>
          <w:w w:val="142"/>
          <w:sz w:val="11"/>
          <w:szCs w:val="11"/>
        </w:rPr>
        <w:t>t</w:t>
      </w:r>
      <w:r>
        <w:rPr>
          <w:rFonts w:cs="Arial" w:hAnsi="Arial" w:eastAsia="Arial" w:ascii="Arial"/>
          <w:color w:val="424242"/>
          <w:spacing w:val="-11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585858"/>
          <w:spacing w:val="0"/>
          <w:w w:val="65"/>
          <w:sz w:val="11"/>
          <w:szCs w:val="11"/>
        </w:rPr>
        <w:t>J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w</w:t>
      </w:r>
      <w:r>
        <w:rPr>
          <w:rFonts w:cs="Arial" w:hAnsi="Arial" w:eastAsia="Arial" w:ascii="Arial"/>
          <w:color w:val="585858"/>
          <w:spacing w:val="0"/>
          <w:w w:val="94"/>
          <w:sz w:val="11"/>
          <w:szCs w:val="11"/>
        </w:rPr>
        <w:t>a</w:t>
      </w:r>
      <w:r>
        <w:rPr>
          <w:rFonts w:cs="Arial" w:hAnsi="Arial" w:eastAsia="Arial" w:ascii="Arial"/>
          <w:color w:val="424242"/>
          <w:spacing w:val="0"/>
          <w:w w:val="117"/>
          <w:sz w:val="11"/>
          <w:szCs w:val="11"/>
        </w:rPr>
        <w:t>ba</w:t>
      </w:r>
      <w:r>
        <w:rPr>
          <w:rFonts w:cs="Arial" w:hAnsi="Arial" w:eastAsia="Arial" w:ascii="Arial"/>
          <w:color w:val="686868"/>
          <w:spacing w:val="0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898989"/>
          <w:spacing w:val="0"/>
          <w:w w:val="105"/>
          <w:sz w:val="11"/>
          <w:szCs w:val="11"/>
        </w:rPr>
        <w:t>_</w:t>
      </w:r>
      <w:r>
        <w:rPr>
          <w:rFonts w:cs="Arial" w:hAnsi="Arial" w:eastAsia="Arial" w:ascii="Arial"/>
          <w:color w:val="424242"/>
          <w:spacing w:val="0"/>
          <w:w w:val="111"/>
          <w:sz w:val="11"/>
          <w:szCs w:val="11"/>
        </w:rPr>
        <w:t>ba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r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727" w:right="-36"/>
      </w:pPr>
      <w:r>
        <w:rPr>
          <w:rFonts w:cs="Arial" w:hAnsi="Arial" w:eastAsia="Arial" w:ascii="Arial"/>
          <w:color w:val="585858"/>
          <w:w w:val="118"/>
          <w:sz w:val="11"/>
          <w:szCs w:val="11"/>
        </w:rPr>
        <w:t>O</w:t>
      </w:r>
      <w:r>
        <w:rPr>
          <w:rFonts w:cs="Arial" w:hAnsi="Arial" w:eastAsia="Arial" w:ascii="Arial"/>
          <w:color w:val="424242"/>
          <w:w w:val="94"/>
          <w:sz w:val="11"/>
          <w:szCs w:val="11"/>
        </w:rPr>
        <w:t>u</w:t>
      </w:r>
      <w:r>
        <w:rPr>
          <w:rFonts w:cs="Arial" w:hAnsi="Arial" w:eastAsia="Arial" w:ascii="Arial"/>
          <w:color w:val="2C2C2C"/>
          <w:w w:val="142"/>
          <w:sz w:val="11"/>
          <w:szCs w:val="11"/>
        </w:rPr>
        <w:t>t</w:t>
      </w:r>
      <w:r>
        <w:rPr>
          <w:rFonts w:cs="Arial" w:hAnsi="Arial" w:eastAsia="Arial" w:ascii="Arial"/>
          <w:color w:val="585858"/>
          <w:w w:val="105"/>
          <w:sz w:val="11"/>
          <w:szCs w:val="11"/>
        </w:rPr>
        <w:t>p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585858"/>
          <w:spacing w:val="-4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2C2C2C"/>
          <w:spacing w:val="0"/>
          <w:w w:val="104"/>
          <w:sz w:val="11"/>
          <w:szCs w:val="11"/>
        </w:rPr>
        <w:t>J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color w:val="424242"/>
          <w:spacing w:val="0"/>
          <w:w w:val="117"/>
          <w:sz w:val="11"/>
          <w:szCs w:val="11"/>
        </w:rPr>
        <w:t>w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686868"/>
          <w:spacing w:val="0"/>
          <w:w w:val="105"/>
          <w:sz w:val="11"/>
          <w:szCs w:val="11"/>
        </w:rPr>
        <w:t>b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color w:val="585858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pe</w:t>
      </w:r>
      <w:r>
        <w:rPr>
          <w:rFonts w:cs="Arial" w:hAnsi="Arial" w:eastAsia="Arial" w:ascii="Arial"/>
          <w:color w:val="585858"/>
          <w:spacing w:val="0"/>
          <w:w w:val="117"/>
          <w:sz w:val="11"/>
          <w:szCs w:val="11"/>
        </w:rPr>
        <w:t>n</w:t>
      </w:r>
      <w:r>
        <w:rPr>
          <w:rFonts w:cs="Arial" w:hAnsi="Arial" w:eastAsia="Arial" w:ascii="Arial"/>
          <w:color w:val="585858"/>
          <w:spacing w:val="0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424242"/>
          <w:spacing w:val="0"/>
          <w:w w:val="105"/>
          <w:sz w:val="11"/>
          <w:szCs w:val="11"/>
        </w:rPr>
        <w:t>h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sectPr>
          <w:type w:val="continuous"/>
          <w:pgSz w:w="11920" w:h="16840"/>
          <w:pgMar w:top="1380" w:bottom="280" w:left="100" w:right="100"/>
          <w:cols w:num="3" w:equalWidth="off">
            <w:col w:w="2552" w:space="170"/>
            <w:col w:w="1814" w:space="85"/>
            <w:col w:w="7099"/>
          </w:cols>
        </w:sectPr>
      </w:pPr>
      <w:r>
        <w:pict>
          <v:shape type="#_x0000_t75" style="position:absolute;margin-left:232.051pt;margin-top:-261.633pt;width:201.94pt;height:342.952pt;mso-position-horizontal-relative:page;mso-position-vertical-relative:paragraph;z-index:-2595">
            <v:imagedata o:title="" r:id="rId24"/>
          </v:shape>
        </w:pict>
      </w:r>
      <w:r>
        <w:rPr>
          <w:rFonts w:cs="Arial" w:hAnsi="Arial" w:eastAsia="Arial" w:ascii="Arial"/>
          <w:color w:val="2C2C2C"/>
          <w:w w:val="288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424242"/>
          <w:w w:val="314"/>
          <w:sz w:val="15"/>
          <w:szCs w:val="15"/>
        </w:rPr>
        <w:t>-</w:t>
      </w:r>
      <w:r>
        <w:rPr>
          <w:rFonts w:cs="Arial" w:hAnsi="Arial" w:eastAsia="Arial" w:ascii="Arial"/>
          <w:color w:val="787878"/>
          <w:w w:val="301"/>
          <w:sz w:val="15"/>
          <w:szCs w:val="15"/>
        </w:rPr>
        <w:t>-</w:t>
      </w:r>
      <w:r>
        <w:rPr>
          <w:rFonts w:cs="Arial" w:hAnsi="Arial" w:eastAsia="Arial" w:ascii="Arial"/>
          <w:color w:val="585858"/>
          <w:w w:val="52"/>
          <w:sz w:val="15"/>
          <w:szCs w:val="15"/>
        </w:rPr>
        <w:t>-&lt;</w:t>
      </w:r>
      <w:r>
        <w:rPr>
          <w:rFonts w:cs="Arial" w:hAnsi="Arial" w:eastAsia="Arial" w:ascii="Arial"/>
          <w:color w:val="000000"/>
          <w:w w:val="10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1380" w:bottom="280" w:left="100" w:right="10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right"/>
        <w:spacing w:before="52"/>
      </w:pP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T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0"/>
          <w:sz w:val="11"/>
          <w:szCs w:val="11"/>
        </w:rPr>
        <w:t>m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ba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h</w:t>
      </w:r>
      <w:r>
        <w:rPr>
          <w:rFonts w:cs="Arial" w:hAnsi="Arial" w:eastAsia="Arial" w:ascii="Arial"/>
          <w:b/>
          <w:color w:val="424242"/>
          <w:spacing w:val="18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b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n</w:t>
      </w:r>
      <w:r>
        <w:rPr>
          <w:rFonts w:cs="Arial" w:hAnsi="Arial" w:eastAsia="Arial" w:ascii="Arial"/>
          <w:b/>
          <w:color w:val="585858"/>
          <w:spacing w:val="0"/>
          <w:w w:val="117"/>
          <w:sz w:val="11"/>
          <w:szCs w:val="11"/>
        </w:rPr>
        <w:t>k</w:t>
      </w:r>
      <w:r>
        <w:rPr>
          <w:rFonts w:cs="Arial" w:hAnsi="Arial" w:eastAsia="Arial" w:ascii="Arial"/>
          <w:b/>
          <w:color w:val="787878"/>
          <w:spacing w:val="0"/>
          <w:w w:val="284"/>
          <w:sz w:val="11"/>
          <w:szCs w:val="11"/>
        </w:rPr>
        <w:t>j</w:t>
      </w:r>
      <w:r>
        <w:rPr>
          <w:rFonts w:cs="Arial" w:hAnsi="Arial" w:eastAsia="Arial" w:ascii="Arial"/>
          <w:b/>
          <w:color w:val="424242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9"/>
          <w:sz w:val="11"/>
          <w:szCs w:val="11"/>
        </w:rPr>
        <w:t>w</w:t>
      </w:r>
      <w:r>
        <w:rPr>
          <w:rFonts w:cs="Arial" w:hAnsi="Arial" w:eastAsia="Arial" w:ascii="Arial"/>
          <w:b/>
          <w:color w:val="585858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b</w:t>
      </w:r>
      <w:r>
        <w:rPr>
          <w:rFonts w:cs="Arial" w:hAnsi="Arial" w:eastAsia="Arial" w:ascii="Arial"/>
          <w:b/>
          <w:color w:val="585858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n</w:t>
      </w:r>
      <w:r>
        <w:rPr>
          <w:rFonts w:cs="Arial" w:hAnsi="Arial" w:eastAsia="Arial" w:ascii="Arial"/>
          <w:b/>
          <w:color w:val="898989"/>
          <w:spacing w:val="0"/>
          <w:w w:val="94"/>
          <w:sz w:val="11"/>
          <w:szCs w:val="11"/>
        </w:rPr>
        <w:t>,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right"/>
        <w:spacing w:before="13" w:lineRule="exact" w:line="120"/>
        <w:ind w:right="111"/>
      </w:pPr>
      <w:r>
        <w:rPr>
          <w:rFonts w:cs="Arial" w:hAnsi="Arial" w:eastAsia="Arial" w:ascii="Arial"/>
          <w:b/>
          <w:color w:val="686868"/>
          <w:w w:val="86"/>
          <w:sz w:val="11"/>
          <w:szCs w:val="11"/>
        </w:rPr>
        <w:t>j</w:t>
      </w:r>
      <w:r>
        <w:rPr>
          <w:rFonts w:cs="Arial" w:hAnsi="Arial" w:eastAsia="Arial" w:ascii="Arial"/>
          <w:b/>
          <w:color w:val="2C2C2C"/>
          <w:w w:val="97"/>
          <w:sz w:val="11"/>
          <w:szCs w:val="11"/>
        </w:rPr>
        <w:t>u</w:t>
      </w:r>
      <w:r>
        <w:rPr>
          <w:rFonts w:cs="Arial" w:hAnsi="Arial" w:eastAsia="Arial" w:ascii="Arial"/>
          <w:b/>
          <w:color w:val="585858"/>
          <w:w w:val="93"/>
          <w:sz w:val="11"/>
          <w:szCs w:val="11"/>
        </w:rPr>
        <w:t>m</w:t>
      </w:r>
      <w:r>
        <w:rPr>
          <w:rFonts w:cs="Arial" w:hAnsi="Arial" w:eastAsia="Arial" w:ascii="Arial"/>
          <w:b/>
          <w:color w:val="585858"/>
          <w:w w:val="64"/>
          <w:sz w:val="11"/>
          <w:szCs w:val="11"/>
        </w:rPr>
        <w:t>l</w:t>
      </w:r>
      <w:r>
        <w:rPr>
          <w:rFonts w:cs="Arial" w:hAnsi="Arial" w:eastAsia="Arial" w:ascii="Arial"/>
          <w:b/>
          <w:color w:val="424242"/>
          <w:w w:val="107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w w:val="97"/>
          <w:sz w:val="11"/>
          <w:szCs w:val="11"/>
        </w:rPr>
        <w:t>h</w:t>
      </w:r>
      <w:r>
        <w:rPr>
          <w:rFonts w:cs="Arial" w:hAnsi="Arial" w:eastAsia="Arial" w:ascii="Arial"/>
          <w:b/>
          <w:color w:val="424242"/>
          <w:w w:val="280"/>
          <w:sz w:val="11"/>
          <w:szCs w:val="11"/>
        </w:rPr>
        <w:t>j</w:t>
      </w:r>
      <w:r>
        <w:rPr>
          <w:rFonts w:cs="Arial" w:hAnsi="Arial" w:eastAsia="Arial" w:ascii="Arial"/>
          <w:b/>
          <w:color w:val="585858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w w:val="99"/>
          <w:sz w:val="11"/>
          <w:szCs w:val="11"/>
        </w:rPr>
        <w:t>w</w:t>
      </w:r>
      <w:r>
        <w:rPr>
          <w:rFonts w:cs="Arial" w:hAnsi="Arial" w:eastAsia="Arial" w:ascii="Arial"/>
          <w:b/>
          <w:color w:val="585858"/>
          <w:w w:val="85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w w:val="97"/>
          <w:sz w:val="11"/>
          <w:szCs w:val="11"/>
        </w:rPr>
        <w:t>ba</w:t>
      </w:r>
      <w:r>
        <w:rPr>
          <w:rFonts w:cs="Arial" w:hAnsi="Arial" w:eastAsia="Arial" w:ascii="Arial"/>
          <w:b/>
          <w:color w:val="424242"/>
          <w:w w:val="107"/>
          <w:sz w:val="11"/>
          <w:szCs w:val="11"/>
        </w:rPr>
        <w:t>n</w:t>
      </w:r>
      <w:r>
        <w:rPr>
          <w:rFonts w:cs="Arial" w:hAnsi="Arial" w:eastAsia="Arial" w:ascii="Arial"/>
          <w:b/>
          <w:color w:val="686868"/>
          <w:w w:val="42"/>
          <w:sz w:val="11"/>
          <w:szCs w:val="11"/>
        </w:rPr>
        <w:t>-+-</w:t>
      </w:r>
      <w:r>
        <w:rPr>
          <w:rFonts w:cs="Arial" w:hAnsi="Arial" w:eastAsia="Arial" w:ascii="Arial"/>
          <w:b/>
          <w:color w:val="585858"/>
          <w:w w:val="52"/>
          <w:sz w:val="11"/>
          <w:szCs w:val="11"/>
        </w:rPr>
        <w:t>-+-</w:t>
      </w:r>
      <w:r>
        <w:rPr>
          <w:rFonts w:cs="Arial" w:hAnsi="Arial" w:eastAsia="Arial" w:ascii="Arial"/>
          <w:color w:val="000000"/>
          <w:w w:val="100"/>
          <w:sz w:val="11"/>
          <w:szCs w:val="11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br w:type="column"/>
      </w: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ectPr>
          <w:type w:val="continuous"/>
          <w:pgSz w:w="11920" w:h="16840"/>
          <w:pgMar w:top="1380" w:bottom="280" w:left="100" w:right="100"/>
          <w:cols w:num="2" w:equalWidth="off">
            <w:col w:w="4391" w:space="1001"/>
            <w:col w:w="6328"/>
          </w:cols>
        </w:sectPr>
      </w:pPr>
      <w:r>
        <w:rPr>
          <w:rFonts w:cs="Arial" w:hAnsi="Arial" w:eastAsia="Arial" w:ascii="Arial"/>
          <w:b/>
          <w:color w:val="424242"/>
          <w:w w:val="94"/>
          <w:sz w:val="11"/>
          <w:szCs w:val="11"/>
        </w:rPr>
        <w:t>I</w:t>
      </w:r>
      <w:r>
        <w:rPr>
          <w:rFonts w:cs="Arial" w:hAnsi="Arial" w:eastAsia="Arial" w:ascii="Arial"/>
          <w:b/>
          <w:color w:val="424242"/>
          <w:w w:val="107"/>
          <w:sz w:val="11"/>
          <w:szCs w:val="11"/>
        </w:rPr>
        <w:t>n</w:t>
      </w:r>
      <w:r>
        <w:rPr>
          <w:rFonts w:cs="Arial" w:hAnsi="Arial" w:eastAsia="Arial" w:ascii="Arial"/>
          <w:b/>
          <w:color w:val="424242"/>
          <w:w w:val="102"/>
          <w:sz w:val="11"/>
          <w:szCs w:val="11"/>
        </w:rPr>
        <w:t>pu</w:t>
      </w:r>
      <w:r>
        <w:rPr>
          <w:rFonts w:cs="Arial" w:hAnsi="Arial" w:eastAsia="Arial" w:ascii="Arial"/>
          <w:b/>
          <w:color w:val="424242"/>
          <w:w w:val="78"/>
          <w:sz w:val="11"/>
          <w:szCs w:val="11"/>
        </w:rPr>
        <w:t>t</w:t>
      </w:r>
      <w:r>
        <w:rPr>
          <w:rFonts w:cs="Arial" w:hAnsi="Arial" w:eastAsia="Arial" w:ascii="Arial"/>
          <w:b/>
          <w:color w:val="424242"/>
          <w:spacing w:val="-4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686868"/>
          <w:spacing w:val="0"/>
          <w:w w:val="118"/>
          <w:sz w:val="11"/>
          <w:szCs w:val="11"/>
        </w:rPr>
        <w:t>j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109"/>
          <w:sz w:val="11"/>
          <w:szCs w:val="11"/>
        </w:rPr>
        <w:t>w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b</w:t>
      </w:r>
      <w:r>
        <w:rPr>
          <w:rFonts w:cs="Arial" w:hAnsi="Arial" w:eastAsia="Arial" w:ascii="Arial"/>
          <w:b/>
          <w:color w:val="424242"/>
          <w:spacing w:val="0"/>
          <w:w w:val="105"/>
          <w:sz w:val="11"/>
          <w:szCs w:val="11"/>
        </w:rPr>
        <w:t>a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n</w:t>
      </w:r>
      <w:r>
        <w:rPr>
          <w:rFonts w:cs="Arial" w:hAnsi="Arial" w:eastAsia="Arial" w:ascii="Arial"/>
          <w:b/>
          <w:color w:val="686868"/>
          <w:spacing w:val="0"/>
          <w:w w:val="129"/>
          <w:sz w:val="11"/>
          <w:szCs w:val="11"/>
        </w:rPr>
        <w:t>_</w:t>
      </w:r>
      <w:r>
        <w:rPr>
          <w:rFonts w:cs="Arial" w:hAnsi="Arial" w:eastAsia="Arial" w:ascii="Arial"/>
          <w:b/>
          <w:color w:val="2C2C2C"/>
          <w:spacing w:val="0"/>
          <w:w w:val="85"/>
          <w:sz w:val="11"/>
          <w:szCs w:val="11"/>
        </w:rPr>
        <w:t>b</w:t>
      </w:r>
      <w:r>
        <w:rPr>
          <w:rFonts w:cs="Arial" w:hAnsi="Arial" w:eastAsia="Arial" w:ascii="Arial"/>
          <w:b/>
          <w:color w:val="585858"/>
          <w:spacing w:val="0"/>
          <w:w w:val="117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01"/>
          <w:sz w:val="11"/>
          <w:szCs w:val="11"/>
        </w:rPr>
        <w:t>r</w:t>
      </w:r>
      <w:r>
        <w:rPr>
          <w:rFonts w:cs="Arial" w:hAnsi="Arial" w:eastAsia="Arial" w:ascii="Arial"/>
          <w:b/>
          <w:color w:val="585858"/>
          <w:spacing w:val="0"/>
          <w:w w:val="96"/>
          <w:sz w:val="11"/>
          <w:szCs w:val="11"/>
        </w:rPr>
        <w:t>u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  <w:sectPr>
          <w:type w:val="continuous"/>
          <w:pgSz w:w="11920" w:h="16840"/>
          <w:pgMar w:top="1380" w:bottom="280" w:left="100" w:right="10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right"/>
        <w:spacing w:before="52"/>
        <w:ind w:right="1152"/>
      </w:pPr>
      <w:r>
        <w:rPr>
          <w:rFonts w:cs="Arial" w:hAnsi="Arial" w:eastAsia="Arial" w:ascii="Arial"/>
          <w:color w:val="585858"/>
          <w:w w:val="109"/>
          <w:sz w:val="11"/>
          <w:szCs w:val="11"/>
        </w:rPr>
        <w:t>O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424242"/>
          <w:w w:val="94"/>
          <w:sz w:val="11"/>
          <w:szCs w:val="11"/>
        </w:rPr>
        <w:t>p</w:t>
      </w:r>
      <w:r>
        <w:rPr>
          <w:rFonts w:cs="Arial" w:hAnsi="Arial" w:eastAsia="Arial" w:ascii="Arial"/>
          <w:color w:val="585858"/>
          <w:w w:val="117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00000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right"/>
        <w:spacing w:before="6"/>
        <w:ind w:right="962"/>
      </w:pPr>
      <w:r>
        <w:pict>
          <v:shape type="#_x0000_t75" style="position:absolute;margin-left:325.329pt;margin-top:-15.1575pt;width:39.6024pt;height:31.7427pt;mso-position-horizontal-relative:page;mso-position-vertical-relative:paragraph;z-index:-2596">
            <v:imagedata o:title="" r:id="rId25"/>
          </v:shape>
        </w:pict>
      </w:r>
      <w:r>
        <w:rPr>
          <w:rFonts w:cs="Arial" w:hAnsi="Arial" w:eastAsia="Arial" w:ascii="Arial"/>
          <w:b/>
          <w:color w:val="424242"/>
          <w:w w:val="98"/>
          <w:sz w:val="11"/>
          <w:szCs w:val="11"/>
        </w:rPr>
        <w:t>S</w:t>
      </w:r>
      <w:r>
        <w:rPr>
          <w:rFonts w:cs="Arial" w:hAnsi="Arial" w:eastAsia="Arial" w:ascii="Arial"/>
          <w:b/>
          <w:color w:val="424242"/>
          <w:w w:val="107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w w:val="93"/>
          <w:sz w:val="11"/>
          <w:szCs w:val="11"/>
        </w:rPr>
        <w:t>m</w:t>
      </w:r>
      <w:r>
        <w:rPr>
          <w:rFonts w:cs="Arial" w:hAnsi="Arial" w:eastAsia="Arial" w:ascii="Arial"/>
          <w:b/>
          <w:color w:val="2C2C2C"/>
          <w:w w:val="97"/>
          <w:sz w:val="11"/>
          <w:szCs w:val="11"/>
        </w:rPr>
        <w:t>pa</w:t>
      </w:r>
      <w:r>
        <w:rPr>
          <w:rFonts w:cs="Arial" w:hAnsi="Arial" w:eastAsia="Arial" w:ascii="Arial"/>
          <w:b/>
          <w:color w:val="424242"/>
          <w:w w:val="64"/>
          <w:sz w:val="11"/>
          <w:szCs w:val="11"/>
        </w:rPr>
        <w:t>i</w:t>
      </w:r>
      <w:r>
        <w:rPr>
          <w:rFonts w:cs="Arial" w:hAnsi="Arial" w:eastAsia="Arial" w:ascii="Arial"/>
          <w:b/>
          <w:color w:val="424242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2C2C2C"/>
          <w:spacing w:val="0"/>
          <w:w w:val="64"/>
          <w:sz w:val="11"/>
          <w:szCs w:val="11"/>
        </w:rPr>
        <w:t>j</w:t>
      </w:r>
      <w:r>
        <w:rPr>
          <w:rFonts w:cs="Arial" w:hAnsi="Arial" w:eastAsia="Arial" w:ascii="Arial"/>
          <w:b/>
          <w:color w:val="585858"/>
          <w:spacing w:val="0"/>
          <w:w w:val="107"/>
          <w:sz w:val="11"/>
          <w:szCs w:val="11"/>
        </w:rPr>
        <w:t>u</w:t>
      </w:r>
      <w:r>
        <w:rPr>
          <w:rFonts w:cs="Arial" w:hAnsi="Arial" w:eastAsia="Arial" w:ascii="Arial"/>
          <w:b/>
          <w:color w:val="424242"/>
          <w:spacing w:val="0"/>
          <w:w w:val="93"/>
          <w:sz w:val="11"/>
          <w:szCs w:val="11"/>
        </w:rPr>
        <w:t>m</w:t>
      </w:r>
      <w:r>
        <w:rPr>
          <w:rFonts w:cs="Arial" w:hAnsi="Arial" w:eastAsia="Arial" w:ascii="Arial"/>
          <w:b/>
          <w:color w:val="424242"/>
          <w:spacing w:val="0"/>
          <w:w w:val="87"/>
          <w:sz w:val="11"/>
          <w:szCs w:val="11"/>
        </w:rPr>
        <w:t>p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180" w:right="3582"/>
      </w:pPr>
      <w:r>
        <w:pict>
          <v:shape type="#_x0000_t75" style="position:absolute;margin-left:372.459pt;margin-top:-84.975pt;width:63.4948pt;height:107.009pt;mso-position-horizontal-relative:page;mso-position-vertical-relative:paragraph;z-index:-2597">
            <v:imagedata o:title="" r:id="rId26"/>
          </v:shape>
        </w:pict>
      </w:r>
      <w:r>
        <w:rPr>
          <w:rFonts w:cs="Arial" w:hAnsi="Arial" w:eastAsia="Arial" w:ascii="Arial"/>
          <w:color w:val="424242"/>
          <w:w w:val="109"/>
          <w:sz w:val="11"/>
          <w:szCs w:val="11"/>
        </w:rPr>
        <w:t>O</w:t>
      </w:r>
      <w:r>
        <w:rPr>
          <w:rFonts w:cs="Arial" w:hAnsi="Arial" w:eastAsia="Arial" w:ascii="Arial"/>
          <w:color w:val="424242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585858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424242"/>
          <w:w w:val="117"/>
          <w:sz w:val="11"/>
          <w:szCs w:val="11"/>
        </w:rPr>
        <w:t>p</w:t>
      </w:r>
      <w:r>
        <w:rPr>
          <w:rFonts w:cs="Arial" w:hAnsi="Arial" w:eastAsia="Arial" w:ascii="Arial"/>
          <w:color w:val="2C2C2C"/>
          <w:w w:val="105"/>
          <w:sz w:val="11"/>
          <w:szCs w:val="11"/>
        </w:rPr>
        <w:t>u</w:t>
      </w:r>
      <w:r>
        <w:rPr>
          <w:rFonts w:cs="Arial" w:hAnsi="Arial" w:eastAsia="Arial" w:ascii="Arial"/>
          <w:color w:val="424242"/>
          <w:w w:val="118"/>
          <w:sz w:val="11"/>
          <w:szCs w:val="11"/>
        </w:rPr>
        <w:t>t</w:t>
      </w:r>
      <w:r>
        <w:rPr>
          <w:rFonts w:cs="Arial" w:hAnsi="Arial" w:eastAsia="Arial" w:ascii="Arial"/>
          <w:color w:val="000000"/>
          <w:w w:val="100"/>
          <w:sz w:val="11"/>
          <w:szCs w:val="11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before="13" w:lineRule="exact" w:line="120"/>
        <w:ind w:left="-28" w:right="3380"/>
        <w:sectPr>
          <w:type w:val="continuous"/>
          <w:pgSz w:w="11920" w:h="16840"/>
          <w:pgMar w:top="1380" w:bottom="280" w:left="100" w:right="100"/>
          <w:cols w:num="2" w:equalWidth="off">
            <w:col w:w="7199" w:space="366"/>
            <w:col w:w="4155"/>
          </w:cols>
        </w:sectPr>
      </w:pPr>
      <w:r>
        <w:rPr>
          <w:rFonts w:cs="Arial" w:hAnsi="Arial" w:eastAsia="Arial" w:ascii="Arial"/>
          <w:b/>
          <w:color w:val="424242"/>
          <w:w w:val="89"/>
          <w:sz w:val="11"/>
          <w:szCs w:val="11"/>
        </w:rPr>
        <w:t>P</w:t>
      </w:r>
      <w:r>
        <w:rPr>
          <w:rFonts w:cs="Arial" w:hAnsi="Arial" w:eastAsia="Arial" w:ascii="Arial"/>
          <w:b/>
          <w:color w:val="686868"/>
          <w:w w:val="86"/>
          <w:sz w:val="11"/>
          <w:szCs w:val="11"/>
        </w:rPr>
        <w:t>i</w:t>
      </w:r>
      <w:r>
        <w:rPr>
          <w:rFonts w:cs="Arial" w:hAnsi="Arial" w:eastAsia="Arial" w:ascii="Arial"/>
          <w:b/>
          <w:color w:val="1D1D1D"/>
          <w:w w:val="64"/>
          <w:sz w:val="11"/>
          <w:szCs w:val="11"/>
        </w:rPr>
        <w:t>l</w:t>
      </w:r>
      <w:r>
        <w:rPr>
          <w:rFonts w:cs="Arial" w:hAnsi="Arial" w:eastAsia="Arial" w:ascii="Arial"/>
          <w:b/>
          <w:color w:val="0A0A0A"/>
          <w:w w:val="86"/>
          <w:sz w:val="11"/>
          <w:szCs w:val="11"/>
        </w:rPr>
        <w:t>i</w:t>
      </w:r>
      <w:r>
        <w:rPr>
          <w:rFonts w:cs="Arial" w:hAnsi="Arial" w:eastAsia="Arial" w:ascii="Arial"/>
          <w:b/>
          <w:color w:val="424242"/>
          <w:w w:val="97"/>
          <w:sz w:val="11"/>
          <w:szCs w:val="11"/>
        </w:rPr>
        <w:t>h</w:t>
      </w:r>
      <w:r>
        <w:rPr>
          <w:rFonts w:cs="Arial" w:hAnsi="Arial" w:eastAsia="Arial" w:ascii="Arial"/>
          <w:b/>
          <w:color w:val="2C2C2C"/>
          <w:w w:val="96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w w:val="97"/>
          <w:sz w:val="11"/>
          <w:szCs w:val="11"/>
        </w:rPr>
        <w:t>n</w:t>
      </w:r>
      <w:r>
        <w:rPr>
          <w:rFonts w:cs="Arial" w:hAnsi="Arial" w:eastAsia="Arial" w:ascii="Arial"/>
          <w:b/>
          <w:color w:val="424242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g</w:t>
      </w:r>
      <w:r>
        <w:rPr>
          <w:rFonts w:cs="Arial" w:hAnsi="Arial" w:eastAsia="Arial" w:ascii="Arial"/>
          <w:b/>
          <w:color w:val="424242"/>
          <w:spacing w:val="0"/>
          <w:w w:val="100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-9"/>
          <w:w w:val="100"/>
          <w:sz w:val="11"/>
          <w:szCs w:val="11"/>
        </w:rPr>
        <w:t> </w:t>
      </w:r>
      <w:r>
        <w:rPr>
          <w:rFonts w:cs="Arial" w:hAnsi="Arial" w:eastAsia="Arial" w:ascii="Arial"/>
          <w:b/>
          <w:color w:val="585858"/>
          <w:spacing w:val="0"/>
          <w:w w:val="107"/>
          <w:sz w:val="11"/>
          <w:szCs w:val="11"/>
        </w:rPr>
        <w:t>V</w:t>
      </w:r>
      <w:r>
        <w:rPr>
          <w:rFonts w:cs="Arial" w:hAnsi="Arial" w:eastAsia="Arial" w:ascii="Arial"/>
          <w:b/>
          <w:color w:val="424242"/>
          <w:spacing w:val="0"/>
          <w:w w:val="74"/>
          <w:sz w:val="11"/>
          <w:szCs w:val="11"/>
        </w:rPr>
        <w:t>a</w:t>
      </w:r>
      <w:r>
        <w:rPr>
          <w:rFonts w:cs="Arial" w:hAnsi="Arial" w:eastAsia="Arial" w:ascii="Arial"/>
          <w:b/>
          <w:color w:val="424242"/>
          <w:spacing w:val="0"/>
          <w:w w:val="107"/>
          <w:sz w:val="11"/>
          <w:szCs w:val="11"/>
        </w:rPr>
        <w:t>l</w:t>
      </w:r>
      <w:r>
        <w:rPr>
          <w:rFonts w:cs="Arial" w:hAnsi="Arial" w:eastAsia="Arial" w:ascii="Arial"/>
          <w:b/>
          <w:color w:val="424242"/>
          <w:spacing w:val="0"/>
          <w:w w:val="64"/>
          <w:sz w:val="11"/>
          <w:szCs w:val="11"/>
        </w:rPr>
        <w:t>i</w:t>
      </w:r>
      <w:r>
        <w:rPr>
          <w:rFonts w:cs="Arial" w:hAnsi="Arial" w:eastAsia="Arial" w:ascii="Arial"/>
          <w:b/>
          <w:color w:val="2C2C2C"/>
          <w:spacing w:val="0"/>
          <w:w w:val="87"/>
          <w:sz w:val="11"/>
          <w:szCs w:val="11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0"/>
          <w:szCs w:val="10"/>
        </w:rPr>
        <w:jc w:val="right"/>
        <w:spacing w:before="50" w:lineRule="exact" w:line="100"/>
        <w:ind w:right="1340"/>
      </w:pPr>
      <w:r>
        <w:rPr>
          <w:rFonts w:cs="Arial" w:hAnsi="Arial" w:eastAsia="Arial" w:ascii="Arial"/>
          <w:color w:val="424242"/>
          <w:w w:val="98"/>
          <w:sz w:val="10"/>
          <w:szCs w:val="10"/>
        </w:rPr>
        <w:t>E</w:t>
      </w:r>
      <w:r>
        <w:rPr>
          <w:rFonts w:cs="Arial" w:hAnsi="Arial" w:eastAsia="Arial" w:ascii="Arial"/>
          <w:color w:val="2C2C2C"/>
          <w:w w:val="108"/>
          <w:sz w:val="10"/>
          <w:szCs w:val="10"/>
        </w:rPr>
        <w:t>N</w:t>
      </w:r>
      <w:r>
        <w:rPr>
          <w:rFonts w:cs="Arial" w:hAnsi="Arial" w:eastAsia="Arial" w:ascii="Arial"/>
          <w:color w:val="1D1D1D"/>
          <w:w w:val="117"/>
          <w:sz w:val="10"/>
          <w:szCs w:val="10"/>
        </w:rPr>
        <w:t>D</w:t>
      </w:r>
      <w:r>
        <w:rPr>
          <w:rFonts w:cs="Arial" w:hAnsi="Arial" w:eastAsia="Arial" w:ascii="Arial"/>
          <w:color w:val="000000"/>
          <w:w w:val="100"/>
          <w:sz w:val="10"/>
          <w:szCs w:val="10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3898"/>
        <w:sectPr>
          <w:type w:val="continuous"/>
          <w:pgSz w:w="11920" w:h="16840"/>
          <w:pgMar w:top="1380" w:bottom="280" w:left="100" w:right="10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1.3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201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1" w:right="76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dim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80"/>
        <w:ind w:left="101" w:right="398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355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r: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175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ok.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ok,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3x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h!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n..."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3x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h,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k!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ung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149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n: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uruh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_d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MAX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nuh,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-5,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ali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67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r: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nuh.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nuh,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dx_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=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nd()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%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nput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k.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1-5,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4"/>
        <w:ind w:left="101" w:right="69"/>
        <w:sectPr>
          <w:pgSz w:w="11920" w:h="16840"/>
          <w:pgMar w:top="1580" w:bottom="280" w:left="1240" w:right="118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74"/>
        <w:ind w:left="201"/>
      </w:pP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kri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ps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-4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79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75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().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7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3x,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3x,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().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73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g()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01" w:right="7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h,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ng.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()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r()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_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1" w:right="1478"/>
        <w:sectPr>
          <w:pgSz w:w="11920" w:h="16840"/>
          <w:pgMar w:top="1560" w:bottom="280" w:left="1240" w:right="112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65"/>
        <w:ind w:left="101"/>
      </w:pPr>
      <w:r>
        <w:pict>
          <v:group style="position:absolute;margin-left:66.525pt;margin-top:139.12pt;width:454.15pt;height:680.98pt;mso-position-horizontal-relative:page;mso-position-vertical-relative:page;z-index:-2593" coordorigin="1331,2782" coordsize="9083,13620">
            <v:shape style="position:absolute;left:1341;top:2892;width:9063;height:13400" coordorigin="1341,2892" coordsize="9063,13400" path="m1341,16292l10404,16292,10404,2892,1341,2892,1341,16292xe" filled="t" fillcolor="#282C34" stroked="f">
              <v:path arrowok="t"/>
              <v:fill/>
            </v:shape>
            <v:shape style="position:absolute;left:3741;top:2893;width:6563;height:261" coordorigin="3741,2893" coordsize="6563,261" path="m3741,3153l10304,3153,10304,2893,3741,2893,3741,3153xe" filled="t" fillcolor="#282C34" stroked="f">
              <v:path arrowok="t"/>
              <v:fill/>
            </v:shape>
            <v:shape style="position:absolute;left:1441;top:2893;width:2300;height:260" coordorigin="1441,2893" coordsize="2300,260" path="m1441,3153l3741,3153,3741,2893,1441,2893,1441,3153xe" filled="t" fillcolor="#282C34" stroked="f">
              <v:path arrowok="t"/>
              <v:fill/>
            </v:shape>
            <v:shape style="position:absolute;left:3497;top:3153;width:6806;height:256" coordorigin="3497,3153" coordsize="6806,256" path="m3497,3409l10304,3409,10304,3153,3497,3153,3497,3409xe" filled="t" fillcolor="#282C34" stroked="f">
              <v:path arrowok="t"/>
              <v:fill/>
            </v:shape>
            <v:shape style="position:absolute;left:1441;top:3153;width:2057;height:256" coordorigin="1441,3153" coordsize="2057,256" path="m1441,3409l3497,3409,3497,3153,1441,3153,1441,3409xe" filled="t" fillcolor="#282C34" stroked="f">
              <v:path arrowok="t"/>
              <v:fill/>
            </v:shape>
            <v:shape style="position:absolute;left:3497;top:3409;width:6806;height:260" coordorigin="3497,3409" coordsize="6806,260" path="m3497,3669l10304,3669,10304,3409,3497,3409,3497,3669xe" filled="t" fillcolor="#282C34" stroked="f">
              <v:path arrowok="t"/>
              <v:fill/>
            </v:shape>
            <v:shape style="position:absolute;left:1441;top:3409;width:2057;height:260" coordorigin="1441,3409" coordsize="2057,260" path="m1441,3669l3497,3669,3497,3409,1441,3409,1441,3669xe" filled="t" fillcolor="#282C34" stroked="f">
              <v:path arrowok="t"/>
              <v:fill/>
            </v:shape>
            <v:shape style="position:absolute;left:3617;top:3669;width:6686;height:256" coordorigin="3617,3669" coordsize="6686,256" path="m3617,3925l10304,3925,10304,3669,3617,3669,3617,3925xe" filled="t" fillcolor="#282C34" stroked="f">
              <v:path arrowok="t"/>
              <v:fill/>
            </v:shape>
            <v:shape style="position:absolute;left:1441;top:3669;width:2177;height:256" coordorigin="1441,3669" coordsize="2177,256" path="m1441,3925l3617,3925,3617,3669,1441,3669,1441,3925xe" filled="t" fillcolor="#282C34" stroked="f">
              <v:path arrowok="t"/>
              <v:fill/>
            </v:shape>
            <v:shape style="position:absolute;left:3617;top:3925;width:6686;height:256" coordorigin="3617,3925" coordsize="6686,256" path="m3617,4181l10304,4181,10304,3925,3617,3925,3617,4181xe" filled="t" fillcolor="#282C34" stroked="f">
              <v:path arrowok="t"/>
              <v:fill/>
            </v:shape>
            <v:shape style="position:absolute;left:1441;top:3925;width:2177;height:256" coordorigin="1441,3925" coordsize="2177,256" path="m1441,4181l3617,4181,3617,3925,1441,3925,1441,4181xe" filled="t" fillcolor="#282C34" stroked="f">
              <v:path arrowok="t"/>
              <v:fill/>
            </v:shape>
            <v:shape style="position:absolute;left:3377;top:4181;width:6926;height:260" coordorigin="3377,4181" coordsize="6926,260" path="m3377,4441l10304,4441,10304,4181,3377,4181,3377,4441xe" filled="t" fillcolor="#282C34" stroked="f">
              <v:path arrowok="t"/>
              <v:fill/>
            </v:shape>
            <v:shape style="position:absolute;left:1441;top:4181;width:1937;height:260" coordorigin="1441,4181" coordsize="1937,260" path="m1441,4441l3377,4441,3377,4181,1441,4181,1441,4441xe" filled="t" fillcolor="#282C34" stroked="f">
              <v:path arrowok="t"/>
              <v:fill/>
            </v:shape>
            <v:shape style="position:absolute;left:3862;top:4441;width:6442;height:256" coordorigin="3862,4441" coordsize="6442,256" path="m3862,4697l10304,4697,10304,4441,3862,4441,3862,4697xe" filled="t" fillcolor="#282C34" stroked="f">
              <v:path arrowok="t"/>
              <v:fill/>
            </v:shape>
            <v:shape style="position:absolute;left:1441;top:4441;width:2421;height:256" coordorigin="1441,4441" coordsize="2421,256" path="m1441,4697l3862,4697,3862,4441,1441,4441,1441,4697xe" filled="t" fillcolor="#282C34" stroked="f">
              <v:path arrowok="t"/>
              <v:fill/>
            </v:shape>
            <v:shape style="position:absolute;left:1441;top:4697;width:8863;height:260" coordorigin="1441,4697" coordsize="8863,260" path="m1441,4957l10304,4957,10304,4697,1441,4697,1441,4957xe" filled="t" fillcolor="#282C34" stroked="f">
              <v:path arrowok="t"/>
              <v:fill/>
            </v:shape>
            <v:shape style="position:absolute;left:4226;top:4957;width:6078;height:257" coordorigin="4226,4957" coordsize="6078,257" path="m4226,5213l10304,5213,10304,4957,4226,4957,4226,5213xe" filled="t" fillcolor="#282C34" stroked="f">
              <v:path arrowok="t"/>
              <v:fill/>
            </v:shape>
            <v:shape style="position:absolute;left:1441;top:4957;width:2785;height:257" coordorigin="1441,4957" coordsize="2785,257" path="m1441,5213l4226,5213,4226,4957,1441,4957,1441,5213xe" filled="t" fillcolor="#282C34" stroked="f">
              <v:path arrowok="t"/>
              <v:fill/>
            </v:shape>
            <v:shape style="position:absolute;left:3377;top:5214;width:6926;height:256" coordorigin="3377,5214" coordsize="6926,256" path="m3377,5470l10304,5470,10304,5214,3377,5214,3377,5470xe" filled="t" fillcolor="#282C34" stroked="f">
              <v:path arrowok="t"/>
              <v:fill/>
            </v:shape>
            <v:shape style="position:absolute;left:1441;top:5214;width:1937;height:256" coordorigin="1441,5214" coordsize="1937,256" path="m1441,5470l3377,5470,3377,5214,1441,5214,1441,5470xe" filled="t" fillcolor="#282C34" stroked="f">
              <v:path arrowok="t"/>
              <v:fill/>
            </v:shape>
            <v:shape style="position:absolute;left:3257;top:5469;width:7046;height:260" coordorigin="3257,5469" coordsize="7046,260" path="m3257,5729l10304,5729,10304,5469,3257,5469,3257,5729xe" filled="t" fillcolor="#282C34" stroked="f">
              <v:path arrowok="t"/>
              <v:fill/>
            </v:shape>
            <v:shape style="position:absolute;left:1441;top:5469;width:1817;height:260" coordorigin="1441,5469" coordsize="1817,260" path="m1441,5729l3257,5729,3257,5469,1441,5469,1441,5729xe" filled="t" fillcolor="#282C34" stroked="f">
              <v:path arrowok="t"/>
              <v:fill/>
            </v:shape>
            <v:shape style="position:absolute;left:1681;top:5729;width:8623;height:256" coordorigin="1681,5729" coordsize="8623,256" path="m1681,5985l10304,5985,10304,5729,1681,5729,1681,5985xe" filled="t" fillcolor="#282C34" stroked="f">
              <v:path arrowok="t"/>
              <v:fill/>
            </v:shape>
            <v:shape style="position:absolute;left:1441;top:5729;width:240;height:256" coordorigin="1441,5729" coordsize="240,256" path="m1441,5985l1681,5985,1681,5729,1441,5729,1441,5985xe" filled="t" fillcolor="#282C34" stroked="f">
              <v:path arrowok="t"/>
              <v:fill/>
            </v:shape>
            <v:shape style="position:absolute;left:1441;top:5986;width:8863;height:260" coordorigin="1441,5986" coordsize="8863,260" path="m1441,6246l10304,6246,10304,5986,1441,5986,1441,6246xe" filled="t" fillcolor="#282C34" stroked="f">
              <v:path arrowok="t"/>
              <v:fill/>
            </v:shape>
            <v:shape style="position:absolute;left:3497;top:6246;width:6806;height:256" coordorigin="3497,6246" coordsize="6806,256" path="m3497,6502l10304,6502,10304,6246,3497,6246,3497,6502xe" filled="t" fillcolor="#282C34" stroked="f">
              <v:path arrowok="t"/>
              <v:fill/>
            </v:shape>
            <v:shape style="position:absolute;left:1441;top:6246;width:2057;height:256" coordorigin="1441,6246" coordsize="2057,256" path="m1441,6502l3497,6502,3497,6246,1441,6246,1441,6502xe" filled="t" fillcolor="#282C34" stroked="f">
              <v:path arrowok="t"/>
              <v:fill/>
            </v:shape>
            <v:shape style="position:absolute;left:4586;top:6501;width:5718;height:256" coordorigin="4586,6501" coordsize="5718,256" path="m4586,6757l10304,6757,10304,6501,4586,6501,4586,6757xe" filled="t" fillcolor="#282C34" stroked="f">
              <v:path arrowok="t"/>
              <v:fill/>
            </v:shape>
            <v:shape style="position:absolute;left:1441;top:6501;width:3145;height:256" coordorigin="1441,6501" coordsize="3145,256" path="m1441,6757l4586,6757,4586,6501,1441,6501,1441,6757xe" filled="t" fillcolor="#282C34" stroked="f">
              <v:path arrowok="t"/>
              <v:fill/>
            </v:shape>
            <v:shape style="position:absolute;left:3377;top:6757;width:6926;height:260" coordorigin="3377,6757" coordsize="6926,260" path="m3377,7017l10304,7017,10304,6757,3377,6757,3377,7017xe" filled="t" fillcolor="#282C34" stroked="f">
              <v:path arrowok="t"/>
              <v:fill/>
            </v:shape>
            <v:shape style="position:absolute;left:1441;top:6757;width:1937;height:260" coordorigin="1441,6757" coordsize="1937,260" path="m1441,7017l3377,7017,3377,6757,1441,6757,1441,7017xe" filled="t" fillcolor="#282C34" stroked="f">
              <v:path arrowok="t"/>
              <v:fill/>
            </v:shape>
            <v:shape style="position:absolute;left:5434;top:7018;width:4869;height:257" coordorigin="5434,7018" coordsize="4869,257" path="m5434,7274l10304,7274,10304,7018,5434,7018,5434,7274xe" filled="t" fillcolor="#282C34" stroked="f">
              <v:path arrowok="t"/>
              <v:fill/>
            </v:shape>
            <v:shape style="position:absolute;left:1441;top:7018;width:3994;height:256" coordorigin="1441,7018" coordsize="3994,256" path="m1441,7274l5434,7274,5434,7018,1441,7018,1441,7274xe" filled="t" fillcolor="#282C34" stroked="f">
              <v:path arrowok="t"/>
              <v:fill/>
            </v:shape>
            <v:shape style="position:absolute;left:1681;top:7274;width:8623;height:260" coordorigin="1681,7274" coordsize="8623,260" path="m1681,7534l10304,7534,10304,7274,1681,7274,1681,7534xe" filled="t" fillcolor="#282C34" stroked="f">
              <v:path arrowok="t"/>
              <v:fill/>
            </v:shape>
            <v:shape style="position:absolute;left:1441;top:7274;width:240;height:260" coordorigin="1441,7274" coordsize="240,260" path="m1441,7534l1681,7534,1681,7274,1441,7274,1441,7534xe" filled="t" fillcolor="#282C34" stroked="f">
              <v:path arrowok="t"/>
              <v:fill/>
            </v:shape>
            <v:shape style="position:absolute;left:1441;top:7534;width:8863;height:256" coordorigin="1441,7534" coordsize="8863,256" path="m1441,7790l10304,7790,10304,7534,1441,7534,1441,7790xe" filled="t" fillcolor="#282C34" stroked="f">
              <v:path arrowok="t"/>
              <v:fill/>
            </v:shape>
            <v:shape style="position:absolute;left:3741;top:7790;width:6563;height:256" coordorigin="3741,7790" coordsize="6563,256" path="m3741,8046l10304,8046,10304,7790,3741,7790,3741,8046xe" filled="t" fillcolor="#282C34" stroked="f">
              <v:path arrowok="t"/>
              <v:fill/>
            </v:shape>
            <v:shape style="position:absolute;left:1441;top:7790;width:2300;height:256" coordorigin="1441,7790" coordsize="2300,256" path="m1441,8046l3741,8046,3741,7790,1441,7790,1441,8046xe" filled="t" fillcolor="#282C34" stroked="f">
              <v:path arrowok="t"/>
              <v:fill/>
            </v:shape>
            <v:shape style="position:absolute;left:4586;top:8046;width:5718;height:260" coordorigin="4586,8046" coordsize="5718,260" path="m4586,8306l10304,8306,10304,8046,4586,8046,4586,8306xe" filled="t" fillcolor="#282C34" stroked="f">
              <v:path arrowok="t"/>
              <v:fill/>
            </v:shape>
            <v:shape style="position:absolute;left:1441;top:8046;width:3145;height:260" coordorigin="1441,8046" coordsize="3145,260" path="m1441,8306l4586,8306,4586,8046,1441,8046,1441,8306xe" filled="t" fillcolor="#282C34" stroked="f">
              <v:path arrowok="t"/>
              <v:fill/>
            </v:shape>
            <v:shape style="position:absolute;left:4586;top:8306;width:5718;height:256" coordorigin="4586,8306" coordsize="5718,256" path="m4586,8562l10304,8562,10304,8306,4586,8306,4586,8562xe" filled="t" fillcolor="#282C34" stroked="f">
              <v:path arrowok="t"/>
              <v:fill/>
            </v:shape>
            <v:shape style="position:absolute;left:1441;top:8306;width:3145;height:256" coordorigin="1441,8306" coordsize="3145,256" path="m1441,8562l4586,8562,4586,8306,1441,8306,1441,8562xe" filled="t" fillcolor="#282C34" stroked="f">
              <v:path arrowok="t"/>
              <v:fill/>
            </v:shape>
            <v:shape style="position:absolute;left:4346;top:8562;width:5958;height:260" coordorigin="4346,8562" coordsize="5958,260" path="m4346,8822l10304,8822,10304,8562,4346,8562,4346,8822xe" filled="t" fillcolor="#282C34" stroked="f">
              <v:path arrowok="t"/>
              <v:fill/>
            </v:shape>
            <v:shape style="position:absolute;left:1441;top:8562;width:2905;height:260" coordorigin="1441,8562" coordsize="2905,260" path="m1441,8822l4346,8822,4346,8562,1441,8562,1441,8822xe" filled="t" fillcolor="#282C34" stroked="f">
              <v:path arrowok="t"/>
              <v:fill/>
            </v:shape>
            <v:shape style="position:absolute;left:1681;top:8822;width:8623;height:256" coordorigin="1681,8822" coordsize="8623,256" path="m1681,9078l10304,9078,10304,8822,1681,8822,1681,9078xe" filled="t" fillcolor="#282C34" stroked="f">
              <v:path arrowok="t"/>
              <v:fill/>
            </v:shape>
            <v:shape style="position:absolute;left:1441;top:8822;width:240;height:256" coordorigin="1441,8822" coordsize="240,256" path="m1441,9078l1681,9078,1681,8822,1441,8822,1441,9078xe" filled="t" fillcolor="#282C34" stroked="f">
              <v:path arrowok="t"/>
              <v:fill/>
            </v:shape>
            <v:shape style="position:absolute;left:1441;top:9078;width:8863;height:256" coordorigin="1441,9078" coordsize="8863,256" path="m1441,9335l10304,9335,10304,9078,1441,9078,1441,9335xe" filled="t" fillcolor="#282C34" stroked="f">
              <v:path arrowok="t"/>
              <v:fill/>
            </v:shape>
            <v:shape style="position:absolute;left:5674;top:9335;width:4629;height:260" coordorigin="5674,9335" coordsize="4629,260" path="m5674,9595l10304,9595,10304,9335,5674,9335,5674,9595xe" filled="t" fillcolor="#282C34" stroked="f">
              <v:path arrowok="t"/>
              <v:fill/>
            </v:shape>
            <v:shape style="position:absolute;left:1441;top:9335;width:4234;height:260" coordorigin="1441,9335" coordsize="4234,260" path="m1441,9595l5674,9595,5674,9335,1441,9335,1441,9595xe" filled="t" fillcolor="#282C34" stroked="f">
              <v:path arrowok="t"/>
              <v:fill/>
            </v:shape>
            <v:shape style="position:absolute;left:5918;top:9594;width:4385;height:256" coordorigin="5918,9594" coordsize="4385,256" path="m5918,9850l10304,9850,10304,9594,5918,9594,5918,9850xe" filled="t" fillcolor="#282C34" stroked="f">
              <v:path arrowok="t"/>
              <v:fill/>
            </v:shape>
            <v:shape style="position:absolute;left:1441;top:9594;width:4478;height:256" coordorigin="1441,9594" coordsize="4478,256" path="m1441,9850l5918,9850,5918,9594,1441,9594,1441,9850xe" filled="t" fillcolor="#282C34" stroked="f">
              <v:path arrowok="t"/>
              <v:fill/>
            </v:shape>
            <v:shape style="position:absolute;left:5314;top:9850;width:4990;height:260" coordorigin="5314,9850" coordsize="4990,260" path="m5314,10110l10304,10110,10304,9850,5314,9850,5314,10110xe" filled="t" fillcolor="#282C34" stroked="f">
              <v:path arrowok="t"/>
              <v:fill/>
            </v:shape>
            <v:shape style="position:absolute;left:1441;top:9850;width:3873;height:260" coordorigin="1441,9850" coordsize="3873,260" path="m1441,10110l5314,10110,5314,9850,1441,9850,1441,10110xe" filled="t" fillcolor="#282C34" stroked="f">
              <v:path arrowok="t"/>
              <v:fill/>
            </v:shape>
            <v:shape style="position:absolute;left:1441;top:10111;width:8863;height:256" coordorigin="1441,10111" coordsize="8863,256" path="m1441,10367l10304,10367,10304,10111,1441,10111,1441,10367xe" filled="t" fillcolor="#282C34" stroked="f">
              <v:path arrowok="t"/>
              <v:fill/>
            </v:shape>
            <v:shape style="position:absolute;left:5314;top:10366;width:4990;height:256" coordorigin="5314,10366" coordsize="4990,256" path="m5314,10622l10304,10622,10304,10366,5314,10366,5314,10622xe" filled="t" fillcolor="#282C34" stroked="f">
              <v:path arrowok="t"/>
              <v:fill/>
            </v:shape>
            <v:shape style="position:absolute;left:1441;top:10366;width:3873;height:256" coordorigin="1441,10366" coordsize="3873,256" path="m1441,10622l5314,10622,5314,10366,1441,10366,1441,10622xe" filled="t" fillcolor="#282C34" stroked="f">
              <v:path arrowok="t"/>
              <v:fill/>
            </v:shape>
            <v:shape style="position:absolute;left:8459;top:10622;width:1845;height:260" coordorigin="8459,10622" coordsize="1845,260" path="m8459,10882l10304,10882,10304,10622,8459,10622,8459,10882xe" filled="t" fillcolor="#282C34" stroked="f">
              <v:path arrowok="t"/>
              <v:fill/>
            </v:shape>
            <v:shape style="position:absolute;left:1441;top:10622;width:7018;height:260" coordorigin="1441,10622" coordsize="7018,260" path="m1441,10882l8459,10882,8459,10622,1441,10622,1441,10882xe" filled="t" fillcolor="#282C34" stroked="f">
              <v:path arrowok="t"/>
              <v:fill/>
            </v:shape>
            <v:shape style="position:absolute;left:5918;top:10882;width:4385;height:256" coordorigin="5918,10882" coordsize="4385,256" path="m5918,11138l10304,11138,10304,10882,5918,10882,5918,11138xe" filled="t" fillcolor="#282C34" stroked="f">
              <v:path arrowok="t"/>
              <v:fill/>
            </v:shape>
            <v:shape style="position:absolute;left:1441;top:10882;width:4478;height:256" coordorigin="1441,10882" coordsize="4478,256" path="m1441,11138l5918,11138,5918,10882,1441,10882,1441,11138xe" filled="t" fillcolor="#282C34" stroked="f">
              <v:path arrowok="t"/>
              <v:fill/>
            </v:shape>
            <v:shape style="position:absolute;left:7127;top:11139;width:3177;height:260" coordorigin="7127,11139" coordsize="3177,260" path="m7127,11399l10304,11399,10304,11139,7127,11139,7127,11399xe" filled="t" fillcolor="#282C34" stroked="f">
              <v:path arrowok="t"/>
              <v:fill/>
            </v:shape>
            <v:shape style="position:absolute;left:1441;top:11139;width:5686;height:260" coordorigin="1441,11139" coordsize="5686,260" path="m1441,11399l7127,11399,7127,11139,1441,11139,1441,11399xe" filled="t" fillcolor="#282C34" stroked="f">
              <v:path arrowok="t"/>
              <v:fill/>
            </v:shape>
            <v:shape style="position:absolute;left:6522;top:11399;width:3781;height:256" coordorigin="6522,11399" coordsize="3781,256" path="m6522,11655l10304,11655,10304,11399,6522,11399,6522,11655xe" filled="t" fillcolor="#282C34" stroked="f">
              <v:path arrowok="t"/>
              <v:fill/>
            </v:shape>
            <v:shape style="position:absolute;left:1441;top:11399;width:5082;height:256" coordorigin="1441,11399" coordsize="5082,256" path="m1441,11655l6522,11655,6522,11399,1441,11399,1441,11655xe" filled="t" fillcolor="#282C34" stroked="f">
              <v:path arrowok="t"/>
              <v:fill/>
            </v:shape>
            <v:shape style="position:absolute;left:9667;top:11655;width:636;height:256" coordorigin="9667,11655" coordsize="636,256" path="m9667,11911l10304,11911,10304,11655,9667,11655,9667,11911xe" filled="t" fillcolor="#282C34" stroked="f">
              <v:path arrowok="t"/>
              <v:fill/>
            </v:shape>
            <v:shape style="position:absolute;left:1441;top:11655;width:8227;height:256" coordorigin="1441,11655" coordsize="8227,256" path="m1441,11911l9667,11911,9667,11655,1441,11655,1441,11911xe" filled="t" fillcolor="#282C34" stroked="f">
              <v:path arrowok="t"/>
              <v:fill/>
            </v:shape>
            <v:shape style="position:absolute;left:7007;top:11911;width:3297;height:260" coordorigin="7007,11911" coordsize="3297,260" path="m7007,12171l10304,12171,10304,11911,7007,11911,7007,12171xe" filled="t" fillcolor="#282C34" stroked="f">
              <v:path arrowok="t"/>
              <v:fill/>
            </v:shape>
            <v:shape style="position:absolute;left:1441;top:11911;width:5566;height:260" coordorigin="1441,11911" coordsize="5566,260" path="m1441,12171l7007,12171,7007,11911,1441,11911,1441,12171xe" filled="t" fillcolor="#282C34" stroked="f">
              <v:path arrowok="t"/>
              <v:fill/>
            </v:shape>
            <v:shape style="position:absolute;left:7251;top:12171;width:3053;height:256" coordorigin="7251,12171" coordsize="3053,256" path="m7251,12427l10304,12427,10304,12171,7251,12171,7251,12427xe" filled="t" fillcolor="#282C34" stroked="f">
              <v:path arrowok="t"/>
              <v:fill/>
            </v:shape>
            <v:shape style="position:absolute;left:1441;top:12171;width:5810;height:256" coordorigin="1441,12171" coordsize="5810,256" path="m1441,12427l7251,12427,7251,12171,1441,12171,1441,12427xe" filled="t" fillcolor="#282C34" stroked="f">
              <v:path arrowok="t"/>
              <v:fill/>
            </v:shape>
            <v:shape style="position:absolute;left:7975;top:12427;width:2329;height:260" coordorigin="7975,12427" coordsize="2329,260" path="m7975,12687l10304,12687,10304,12427,7975,12427,7975,12687xe" filled="t" fillcolor="#282C34" stroked="f">
              <v:path arrowok="t"/>
              <v:fill/>
            </v:shape>
            <v:shape style="position:absolute;left:1441;top:12427;width:6534;height:260" coordorigin="1441,12427" coordsize="6534,260" path="m1441,12687l7975,12687,7975,12427,1441,12427,1441,12687xe" filled="t" fillcolor="#282C34" stroked="f">
              <v:path arrowok="t"/>
              <v:fill/>
            </v:shape>
            <v:shape style="position:absolute;left:1561;top:12687;width:8743;height:256" coordorigin="1561,12687" coordsize="8743,256" path="m1561,12943l10304,12943,10304,12687,1561,12687,1561,12943xe" filled="t" fillcolor="#282C34" stroked="f">
              <v:path arrowok="t"/>
              <v:fill/>
            </v:shape>
            <v:shape style="position:absolute;left:1441;top:12687;width:120;height:256" coordorigin="1441,12687" coordsize="120,256" path="m1441,12943l1561,12943,1561,12687,1441,12687,1441,12943xe" filled="t" fillcolor="#282C34" stroked="f">
              <v:path arrowok="t"/>
              <v:fill/>
            </v:shape>
            <v:shape style="position:absolute;left:1441;top:12943;width:8863;height:256" coordorigin="1441,12943" coordsize="8863,256" path="m1441,13199l10304,13199,10304,12943,1441,12943,1441,13199xe" filled="t" fillcolor="#282C34" stroked="f">
              <v:path arrowok="t"/>
              <v:fill/>
            </v:shape>
            <v:shape style="position:absolute;left:8579;top:13199;width:1724;height:260" coordorigin="8579,13199" coordsize="1724,260" path="m8579,13460l10304,13460,10304,13199,8579,13199,8579,13460xe" filled="t" fillcolor="#282C34" stroked="f">
              <v:path arrowok="t"/>
              <v:fill/>
            </v:shape>
            <v:shape style="position:absolute;left:1441;top:13199;width:7139;height:260" coordorigin="1441,13199" coordsize="7139,260" path="m1441,13460l8579,13460,8579,13199,1441,13199,1441,13460xe" filled="t" fillcolor="#282C34" stroked="f">
              <v:path arrowok="t"/>
              <v:fill/>
            </v:shape>
            <v:shape style="position:absolute;left:7491;top:13460;width:2813;height:256" coordorigin="7491,13460" coordsize="2813,256" path="m7491,13716l10304,13716,10304,13460,7491,13460,7491,13716xe" filled="t" fillcolor="#282C34" stroked="f">
              <v:path arrowok="t"/>
              <v:fill/>
            </v:shape>
            <v:shape style="position:absolute;left:1441;top:13460;width:6050;height:256" coordorigin="1441,13460" coordsize="6050,256" path="m1441,13716l7491,13716,7491,13460,1441,13460,1441,13716xe" filled="t" fillcolor="#282C34" stroked="f">
              <v:path arrowok="t"/>
              <v:fill/>
            </v:shape>
            <v:shape style="position:absolute;left:8579;top:13716;width:1724;height:260" coordorigin="8579,13716" coordsize="1724,260" path="m8579,13976l10304,13976,10304,13716,8579,13716,8579,13976xe" filled="t" fillcolor="#282C34" stroked="f">
              <v:path arrowok="t"/>
              <v:fill/>
            </v:shape>
            <v:shape style="position:absolute;left:1441;top:13716;width:7139;height:260" coordorigin="1441,13716" coordsize="7139,260" path="m1441,13976l8579,13976,8579,13716,1441,13716,1441,13976xe" filled="t" fillcolor="#282C34" stroked="f">
              <v:path arrowok="t"/>
              <v:fill/>
            </v:shape>
            <v:shape style="position:absolute;left:4466;top:13976;width:5838;height:256" coordorigin="4466,13976" coordsize="5838,256" path="m4466,14232l10304,14232,10304,13976,4466,13976,4466,14232xe" filled="t" fillcolor="#282C34" stroked="f">
              <v:path arrowok="t"/>
              <v:fill/>
            </v:shape>
            <v:shape style="position:absolute;left:1441;top:13976;width:3025;height:256" coordorigin="1441,13976" coordsize="3025,256" path="m1441,14232l4466,14232,4466,13976,1441,13976,1441,14232xe" filled="t" fillcolor="#282C34" stroked="f">
              <v:path arrowok="t"/>
              <v:fill/>
            </v:shape>
            <v:shape style="position:absolute;left:6642;top:14232;width:3661;height:256" coordorigin="6642,14232" coordsize="3661,256" path="m6642,14488l10304,14488,10304,14232,6642,14232,6642,14488xe" filled="t" fillcolor="#282C34" stroked="f">
              <v:path arrowok="t"/>
              <v:fill/>
            </v:shape>
            <v:shape style="position:absolute;left:1441;top:14232;width:5202;height:256" coordorigin="1441,14232" coordsize="5202,256" path="m1441,14488l6642,14488,6642,14232,1441,14232,1441,14488xe" filled="t" fillcolor="#282C34" stroked="f">
              <v:path arrowok="t"/>
              <v:fill/>
            </v:shape>
            <v:shape style="position:absolute;left:9427;top:14488;width:876;height:260" coordorigin="9427,14488" coordsize="876,260" path="m9427,14748l10304,14748,10304,14488,9427,14488,9427,14748xe" filled="t" fillcolor="#282C34" stroked="f">
              <v:path arrowok="t"/>
              <v:fill/>
            </v:shape>
            <v:shape style="position:absolute;left:1441;top:14488;width:7987;height:260" coordorigin="1441,14488" coordsize="7987,260" path="m1441,14748l9427,14748,9427,14488,1441,14488,1441,14748xe" filled="t" fillcolor="#282C34" stroked="f">
              <v:path arrowok="t"/>
              <v:fill/>
            </v:shape>
            <v:shape style="position:absolute;left:7491;top:14748;width:2813;height:256" coordorigin="7491,14748" coordsize="2813,256" path="m7491,15004l10304,15004,10304,14748,7491,14748,7491,15004xe" filled="t" fillcolor="#282C34" stroked="f">
              <v:path arrowok="t"/>
              <v:fill/>
            </v:shape>
            <v:shape style="position:absolute;left:1441;top:14748;width:6050;height:256" coordorigin="1441,14748" coordsize="6050,256" path="m1441,15004l7491,15004,7491,14748,1441,14748,1441,15004xe" filled="t" fillcolor="#282C34" stroked="f">
              <v:path arrowok="t"/>
              <v:fill/>
            </v:shape>
            <v:shape style="position:absolute;left:8579;top:15004;width:1724;height:260" coordorigin="8579,15004" coordsize="1724,260" path="m8579,15264l10304,15264,10304,15004,8579,15004,8579,15264xe" filled="t" fillcolor="#282C34" stroked="f">
              <v:path arrowok="t"/>
              <v:fill/>
            </v:shape>
            <v:shape style="position:absolute;left:1441;top:15004;width:7139;height:260" coordorigin="1441,15004" coordsize="7139,260" path="m1441,15264l8579,15264,8579,15004,1441,15004,1441,15264xe" filled="t" fillcolor="#282C34" stroked="f">
              <v:path arrowok="t"/>
              <v:fill/>
            </v:shape>
            <v:shape style="position:absolute;left:4466;top:15264;width:5838;height:257" coordorigin="4466,15264" coordsize="5838,257" path="m4466,15520l10304,15520,10304,15264,4466,15264,4466,15520xe" filled="t" fillcolor="#282C34" stroked="f">
              <v:path arrowok="t"/>
              <v:fill/>
            </v:shape>
            <v:shape style="position:absolute;left:1441;top:15264;width:3025;height:257" coordorigin="1441,15264" coordsize="3025,257" path="m1441,15520l4466,15520,4466,15264,1441,15264,1441,15520xe" filled="t" fillcolor="#282C34" stroked="f">
              <v:path arrowok="t"/>
              <v:fill/>
            </v:shape>
            <v:shape style="position:absolute;left:1561;top:15520;width:8743;height:256" coordorigin="1561,15520" coordsize="8743,256" path="m1561,15776l10304,15776,10304,15520,1561,15520,1561,15776xe" filled="t" fillcolor="#282C34" stroked="f">
              <v:path arrowok="t"/>
              <v:fill/>
            </v:shape>
            <v:shape style="position:absolute;left:1441;top:15520;width:120;height:256" coordorigin="1441,15520" coordsize="120,256" path="m1441,15776l1561,15776,1561,15520,1441,15520,1441,15776xe" filled="t" fillcolor="#282C34" stroked="f">
              <v:path arrowok="t"/>
              <v:fill/>
            </v:shape>
            <v:shape style="position:absolute;left:1441;top:15776;width:8863;height:260" coordorigin="1441,15776" coordsize="8863,260" path="m1441,16036l10304,16036,10304,15776,1441,15776,1441,16036xe" filled="t" fillcolor="#282C34" stroked="f">
              <v:path arrowok="t"/>
              <v:fill/>
            </v:shape>
            <v:shape style="position:absolute;left:7975;top:16036;width:2329;height:256" coordorigin="7975,16036" coordsize="2329,256" path="m7975,16292l10304,16292,10304,16036,7975,16036,7975,16292xe" filled="t" fillcolor="#282C34" stroked="f">
              <v:path arrowok="t"/>
              <v:fill/>
            </v:shape>
            <v:shape style="position:absolute;left:1441;top:16036;width:6534;height:256" coordorigin="1441,16036" coordsize="6534,256" path="m1441,16292l7975,16292,7975,16036,1441,16036,1441,16292xe" filled="t" fillcolor="#282C34" stroked="f">
              <v:path arrowok="t"/>
              <v:fill/>
            </v:shape>
            <v:shape style="position:absolute;left:1341;top:2792;width:9063;height:100" coordorigin="1341,2792" coordsize="9063,100" path="m1341,2892l10404,2892,10404,2792,1341,2792,1341,2892xe" filled="t" fillcolor="#282C34" stroked="f">
              <v:path arrowok="t"/>
              <v:fill/>
            </v:shape>
            <v:shape style="position:absolute;left:1341;top:16292;width:9063;height:100" coordorigin="1341,16292" coordsize="9063,100" path="m1341,16392l10404,16392,10404,16292,1341,16292,1341,16392xe" filled="t" fillcolor="#282C34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urce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624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BAG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#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usin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struc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E6C07A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};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18" w:lineRule="exact" w:line="240"/>
        <w:ind w:left="581" w:right="5622" w:hanging="480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struc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8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};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struc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};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 w:right="429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vecto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vecto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vecto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 w:right="1747" w:hanging="480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9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6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"No"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  <w:sectPr>
          <w:pgSz w:w="11920" w:h="16840"/>
          <w:pgMar w:top="1540" w:bottom="280" w:left="1340" w:right="1680"/>
        </w:sectPr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6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59"/>
        <w:ind w:left="2882"/>
      </w:pPr>
      <w:r>
        <w:pict>
          <v:group style="position:absolute;margin-left:66.525pt;margin-top:68.53pt;width:454.15pt;height:758.17pt;mso-position-horizontal-relative:page;mso-position-vertical-relative:page;z-index:-2592" coordorigin="1331,1371" coordsize="9083,15163">
            <v:shape style="position:absolute;left:1341;top:1481;width:9063;height:14943" coordorigin="1341,1481" coordsize="9063,14943" path="m1341,16424l10404,16424,10404,1481,1341,1481,1341,16424xe" filled="t" fillcolor="#282C34" stroked="f">
              <v:path arrowok="t"/>
              <v:fill/>
            </v:shape>
            <v:shape style="position:absolute;left:8943;top:1481;width:1360;height:256" coordorigin="8943,1481" coordsize="1360,256" path="m8943,1737l10304,1737,10304,1481,8943,1481,8943,1737xe" filled="t" fillcolor="#282C34" stroked="f">
              <v:path arrowok="t"/>
              <v:fill/>
            </v:shape>
            <v:shape style="position:absolute;left:1441;top:1481;width:7503;height:256" coordorigin="1441,1481" coordsize="7503,256" path="m1441,1737l8943,1737,8943,1481,1441,1481,1441,1737xe" filled="t" fillcolor="#282C34" stroked="f">
              <v:path arrowok="t"/>
              <v:fill/>
            </v:shape>
            <v:shape style="position:absolute;left:8339;top:1737;width:1965;height:260" coordorigin="8339,1737" coordsize="1965,260" path="m8339,1997l10304,1997,10304,1737,8339,1737,8339,1997xe" filled="t" fillcolor="#282C34" stroked="f">
              <v:path arrowok="t"/>
              <v:fill/>
            </v:shape>
            <v:shape style="position:absolute;left:1441;top:1737;width:6898;height:260" coordorigin="1441,1737" coordsize="6898,260" path="m1441,1997l8339,1997,8339,1737,1441,1737,1441,1997xe" filled="t" fillcolor="#282C34" stroked="f">
              <v:path arrowok="t"/>
              <v:fill/>
            </v:shape>
            <v:shape style="position:absolute;left:6642;top:1996;width:3661;height:256" coordorigin="6642,1996" coordsize="3661,256" path="m6642,2252l10304,2252,10304,1996,6642,1996,6642,2252xe" filled="t" fillcolor="#282C34" stroked="f">
              <v:path arrowok="t"/>
              <v:fill/>
            </v:shape>
            <v:shape style="position:absolute;left:1441;top:1996;width:5202;height:256" coordorigin="1441,1996" coordsize="5202,256" path="m1441,2252l6642,2252,6642,1996,1441,1996,1441,2252xe" filled="t" fillcolor="#282C34" stroked="f">
              <v:path arrowok="t"/>
              <v:fill/>
            </v:shape>
            <v:shape style="position:absolute;left:8579;top:2252;width:1724;height:260" coordorigin="8579,2252" coordsize="1724,260" path="m8579,2512l10304,2512,10304,2252,8579,2252,8579,2512xe" filled="t" fillcolor="#282C34" stroked="f">
              <v:path arrowok="t"/>
              <v:fill/>
            </v:shape>
            <v:shape style="position:absolute;left:1441;top:2252;width:7139;height:260" coordorigin="1441,2252" coordsize="7139,260" path="m1441,2512l8579,2512,8579,2252,1441,2252,1441,2512xe" filled="t" fillcolor="#282C34" stroked="f">
              <v:path arrowok="t"/>
              <v:fill/>
            </v:shape>
            <v:shape style="position:absolute;left:4466;top:2512;width:5838;height:256" coordorigin="4466,2512" coordsize="5838,256" path="m4466,2768l10304,2768,10304,2512,4466,2512,4466,2768xe" filled="t" fillcolor="#282C34" stroked="f">
              <v:path arrowok="t"/>
              <v:fill/>
            </v:shape>
            <v:shape style="position:absolute;left:1441;top:2512;width:3025;height:256" coordorigin="1441,2512" coordsize="3025,256" path="m1441,2768l4466,2768,4466,2512,1441,2512,1441,2768xe" filled="t" fillcolor="#282C34" stroked="f">
              <v:path arrowok="t"/>
              <v:fill/>
            </v:shape>
            <v:shape style="position:absolute;left:7491;top:2768;width:2813;height:256" coordorigin="7491,2768" coordsize="2813,256" path="m7491,3024l10304,3024,10304,2768,7491,2768,7491,3024xe" filled="t" fillcolor="#282C34" stroked="f">
              <v:path arrowok="t"/>
              <v:fill/>
            </v:shape>
            <v:shape style="position:absolute;left:1441;top:2768;width:6050;height:256" coordorigin="1441,2768" coordsize="6050,256" path="m1441,3024l7491,3024,7491,2768,1441,2768,1441,3024xe" filled="t" fillcolor="#282C34" stroked="f">
              <v:path arrowok="t"/>
              <v:fill/>
            </v:shape>
            <v:shape style="position:absolute;left:7491;top:3024;width:2813;height:261" coordorigin="7491,3024" coordsize="2813,261" path="m7491,3285l10304,3285,10304,3024,7491,3024,7491,3285xe" filled="t" fillcolor="#282C34" stroked="f">
              <v:path arrowok="t"/>
              <v:fill/>
            </v:shape>
            <v:shape style="position:absolute;left:1441;top:3025;width:6050;height:260" coordorigin="1441,3025" coordsize="6050,260" path="m1441,3285l7491,3285,7491,3025,1441,3025,1441,3285xe" filled="t" fillcolor="#282C34" stroked="f">
              <v:path arrowok="t"/>
              <v:fill/>
            </v:shape>
            <v:shape style="position:absolute;left:9427;top:3285;width:876;height:256" coordorigin="9427,3285" coordsize="876,256" path="m9427,3541l10304,3541,10304,3285,9427,3285,9427,3541xe" filled="t" fillcolor="#282C34" stroked="f">
              <v:path arrowok="t"/>
              <v:fill/>
            </v:shape>
            <v:shape style="position:absolute;left:1441;top:3285;width:7987;height:256" coordorigin="1441,3285" coordsize="7987,256" path="m1441,3541l9427,3541,9427,3285,1441,3285,1441,3541xe" filled="t" fillcolor="#282C34" stroked="f">
              <v:path arrowok="t"/>
              <v:fill/>
            </v:shape>
            <v:shape style="position:absolute;left:8339;top:3541;width:1965;height:260" coordorigin="8339,3541" coordsize="1965,260" path="m8339,3801l10304,3801,10304,3541,8339,3541,8339,3801xe" filled="t" fillcolor="#282C34" stroked="f">
              <v:path arrowok="t"/>
              <v:fill/>
            </v:shape>
            <v:shape style="position:absolute;left:1441;top:3541;width:6898;height:260" coordorigin="1441,3541" coordsize="6898,260" path="m1441,3801l8339,3801,8339,3541,1441,3541,1441,3801xe" filled="t" fillcolor="#282C34" stroked="f">
              <v:path arrowok="t"/>
              <v:fill/>
            </v:shape>
            <v:shape style="position:absolute;left:6642;top:3801;width:3661;height:256" coordorigin="6642,3801" coordsize="3661,256" path="m6642,4057l10304,4057,10304,3801,6642,3801,6642,4057xe" filled="t" fillcolor="#282C34" stroked="f">
              <v:path arrowok="t"/>
              <v:fill/>
            </v:shape>
            <v:shape style="position:absolute;left:1441;top:3801;width:5202;height:256" coordorigin="1441,3801" coordsize="5202,256" path="m1441,4057l6642,4057,6642,3801,1441,3801,1441,4057xe" filled="t" fillcolor="#282C34" stroked="f">
              <v:path arrowok="t"/>
              <v:fill/>
            </v:shape>
            <v:shape style="position:absolute;left:8579;top:4057;width:1724;height:256" coordorigin="8579,4057" coordsize="1724,256" path="m8579,4313l10304,4313,10304,4057,8579,4057,8579,4313xe" filled="t" fillcolor="#282C34" stroked="f">
              <v:path arrowok="t"/>
              <v:fill/>
            </v:shape>
            <v:shape style="position:absolute;left:1441;top:4057;width:7139;height:256" coordorigin="1441,4057" coordsize="7139,256" path="m1441,4313l8579,4313,8579,4057,1441,4057,1441,4313xe" filled="t" fillcolor="#282C34" stroked="f">
              <v:path arrowok="t"/>
              <v:fill/>
            </v:shape>
            <v:shape style="position:absolute;left:4466;top:4313;width:5838;height:260" coordorigin="4466,4313" coordsize="5838,260" path="m4466,4573l10304,4573,10304,4313,4466,4313,4466,4573xe" filled="t" fillcolor="#282C34" stroked="f">
              <v:path arrowok="t"/>
              <v:fill/>
            </v:shape>
            <v:shape style="position:absolute;left:1441;top:4313;width:3025;height:260" coordorigin="1441,4313" coordsize="3025,260" path="m1441,4573l4466,4573,4466,4313,1441,4313,1441,4573xe" filled="t" fillcolor="#282C34" stroked="f">
              <v:path arrowok="t"/>
              <v:fill/>
            </v:shape>
            <v:shape style="position:absolute;left:1561;top:4573;width:8743;height:256" coordorigin="1561,4573" coordsize="8743,256" path="m1561,4829l10304,4829,10304,4573,1561,4573,1561,4829xe" filled="t" fillcolor="#282C34" stroked="f">
              <v:path arrowok="t"/>
              <v:fill/>
            </v:shape>
            <v:shape style="position:absolute;left:1441;top:4573;width:120;height:256" coordorigin="1441,4573" coordsize="120,256" path="m1441,4829l1561,4829,1561,4573,1441,4573,1441,4829xe" filled="t" fillcolor="#282C34" stroked="f">
              <v:path arrowok="t"/>
              <v:fill/>
            </v:shape>
            <v:shape style="position:absolute;left:1441;top:4829;width:8863;height:260" coordorigin="1441,4829" coordsize="8863,260" path="m1441,5089l10304,5089,10304,4829,1441,4829,1441,5089xe" filled="t" fillcolor="#282C34" stroked="f">
              <v:path arrowok="t"/>
              <v:fill/>
            </v:shape>
            <v:shape style="position:absolute;left:9911;top:5089;width:392;height:257" coordorigin="9911,5089" coordsize="392,257" path="m9911,5346l10304,5346,10304,5089,9911,5089,9911,5346xe" filled="t" fillcolor="#282C34" stroked="f">
              <v:path arrowok="t"/>
              <v:fill/>
            </v:shape>
            <v:shape style="position:absolute;left:1441;top:5089;width:8471;height:257" coordorigin="1441,5089" coordsize="8471,257" path="m1441,5346l9911,5346,9911,5089,1441,5089,1441,5346xe" filled="t" fillcolor="#282C34" stroked="f">
              <v:path arrowok="t"/>
              <v:fill/>
            </v:shape>
            <v:shape style="position:absolute;left:9547;top:5346;width:756;height:256" coordorigin="9547,5346" coordsize="756,256" path="m9547,5602l10304,5602,10304,5346,9547,5346,9547,5602xe" filled="t" fillcolor="#282C34" stroked="f">
              <v:path arrowok="t"/>
              <v:fill/>
            </v:shape>
            <v:shape style="position:absolute;left:1441;top:5346;width:8107;height:256" coordorigin="1441,5346" coordsize="8107,256" path="m1441,5602l9547,5602,9547,5346,1441,5346,1441,5602xe" filled="t" fillcolor="#282C34" stroked="f">
              <v:path arrowok="t"/>
              <v:fill/>
            </v:shape>
            <v:shape style="position:absolute;left:3013;top:5602;width:7291;height:260" coordorigin="3013,5602" coordsize="7291,260" path="m3013,5862l10304,5862,10304,5602,3013,5602,3013,5862xe" filled="t" fillcolor="#282C34" stroked="f">
              <v:path arrowok="t"/>
              <v:fill/>
            </v:shape>
            <v:shape style="position:absolute;left:1441;top:5602;width:1573;height:260" coordorigin="1441,5602" coordsize="1573,260" path="m1441,5862l3013,5862,3013,5602,1441,5602,1441,5862xe" filled="t" fillcolor="#282C34" stroked="f">
              <v:path arrowok="t"/>
              <v:fill/>
            </v:shape>
            <v:shape style="position:absolute;left:8339;top:5861;width:1965;height:256" coordorigin="8339,5861" coordsize="1965,256" path="m8339,6117l10304,6117,10304,5861,8339,5861,8339,6117xe" filled="t" fillcolor="#282C34" stroked="f">
              <v:path arrowok="t"/>
              <v:fill/>
            </v:shape>
            <v:shape style="position:absolute;left:1441;top:5861;width:6898;height:256" coordorigin="1441,5861" coordsize="6898,256" path="m1441,6117l8339,6117,8339,5861,1441,5861,1441,6117xe" filled="t" fillcolor="#282C34" stroked="f">
              <v:path arrowok="t"/>
              <v:fill/>
            </v:shape>
            <v:shape style="position:absolute;left:6642;top:6117;width:3661;height:260" coordorigin="6642,6117" coordsize="3661,260" path="m6642,6377l10304,6377,10304,6117,6642,6117,6642,6377xe" filled="t" fillcolor="#282C34" stroked="f">
              <v:path arrowok="t"/>
              <v:fill/>
            </v:shape>
            <v:shape style="position:absolute;left:1441;top:6117;width:5202;height:260" coordorigin="1441,6117" coordsize="5202,260" path="m1441,6377l6642,6377,6642,6117,1441,6117,1441,6377xe" filled="t" fillcolor="#282C34" stroked="f">
              <v:path arrowok="t"/>
              <v:fill/>
            </v:shape>
            <v:shape style="position:absolute;left:6642;top:6378;width:3661;height:256" coordorigin="6642,6378" coordsize="3661,256" path="m6642,6634l10304,6634,10304,6378,6642,6378,6642,6634xe" filled="t" fillcolor="#282C34" stroked="f">
              <v:path arrowok="t"/>
              <v:fill/>
            </v:shape>
            <v:shape style="position:absolute;left:1441;top:6378;width:5202;height:256" coordorigin="1441,6378" coordsize="5202,256" path="m1441,6634l6642,6634,6642,6378,1441,6378,1441,6634xe" filled="t" fillcolor="#282C34" stroked="f">
              <v:path arrowok="t"/>
              <v:fill/>
            </v:shape>
            <v:shape style="position:absolute;left:8579;top:6634;width:1724;height:256" coordorigin="8579,6634" coordsize="1724,256" path="m8579,6890l10304,6890,10304,6634,8579,6634,8579,6890xe" filled="t" fillcolor="#282C34" stroked="f">
              <v:path arrowok="t"/>
              <v:fill/>
            </v:shape>
            <v:shape style="position:absolute;left:1441;top:6634;width:7139;height:256" coordorigin="1441,6634" coordsize="7139,256" path="m1441,6890l8579,6890,8579,6634,1441,6634,1441,6890xe" filled="t" fillcolor="#282C34" stroked="f">
              <v:path arrowok="t"/>
              <v:fill/>
            </v:shape>
            <v:shape style="position:absolute;left:4466;top:6890;width:5838;height:260" coordorigin="4466,6890" coordsize="5838,260" path="m4466,7150l10304,7150,10304,6890,4466,6890,4466,7150xe" filled="t" fillcolor="#282C34" stroked="f">
              <v:path arrowok="t"/>
              <v:fill/>
            </v:shape>
            <v:shape style="position:absolute;left:1441;top:6890;width:3025;height:260" coordorigin="1441,6890" coordsize="3025,260" path="m1441,7150l4466,7150,4466,6890,1441,6890,1441,7150xe" filled="t" fillcolor="#282C34" stroked="f">
              <v:path arrowok="t"/>
              <v:fill/>
            </v:shape>
            <v:shape style="position:absolute;left:7491;top:7150;width:2813;height:257" coordorigin="7491,7150" coordsize="2813,257" path="m7491,7406l10304,7406,10304,7150,7491,7150,7491,7406xe" filled="t" fillcolor="#282C34" stroked="f">
              <v:path arrowok="t"/>
              <v:fill/>
            </v:shape>
            <v:shape style="position:absolute;left:1441;top:7150;width:6050;height:256" coordorigin="1441,7150" coordsize="6050,256" path="m1441,7406l7491,7406,7491,7150,1441,7150,1441,7406xe" filled="t" fillcolor="#282C34" stroked="f">
              <v:path arrowok="t"/>
              <v:fill/>
            </v:shape>
            <v:shape style="position:absolute;left:7491;top:7406;width:2813;height:260" coordorigin="7491,7406" coordsize="2813,260" path="m7491,7666l10304,7666,10304,7406,7491,7406,7491,7666xe" filled="t" fillcolor="#282C34" stroked="f">
              <v:path arrowok="t"/>
              <v:fill/>
            </v:shape>
            <v:shape style="position:absolute;left:1441;top:7406;width:6050;height:260" coordorigin="1441,7406" coordsize="6050,260" path="m1441,7666l7491,7666,7491,7406,1441,7406,1441,7666xe" filled="t" fillcolor="#282C34" stroked="f">
              <v:path arrowok="t"/>
              <v:fill/>
            </v:shape>
            <v:shape style="position:absolute;left:7491;top:7666;width:2813;height:256" coordorigin="7491,7666" coordsize="2813,256" path="m7491,7922l10304,7922,10304,7666,7491,7666,7491,7922xe" filled="t" fillcolor="#282C34" stroked="f">
              <v:path arrowok="t"/>
              <v:fill/>
            </v:shape>
            <v:shape style="position:absolute;left:1441;top:7666;width:6050;height:256" coordorigin="1441,7666" coordsize="6050,256" path="m1441,7922l7491,7922,7491,7666,1441,7666,1441,7922xe" filled="t" fillcolor="#282C34" stroked="f">
              <v:path arrowok="t"/>
              <v:fill/>
            </v:shape>
            <v:shape style="position:absolute;left:9427;top:7922;width:876;height:256" coordorigin="9427,7922" coordsize="876,256" path="m9427,8178l10304,8178,10304,7922,9427,7922,9427,8178xe" filled="t" fillcolor="#282C34" stroked="f">
              <v:path arrowok="t"/>
              <v:fill/>
            </v:shape>
            <v:shape style="position:absolute;left:1441;top:7922;width:7987;height:256" coordorigin="1441,7922" coordsize="7987,256" path="m1441,8178l9427,8178,9427,7922,1441,7922,1441,8178xe" filled="t" fillcolor="#282C34" stroked="f">
              <v:path arrowok="t"/>
              <v:fill/>
            </v:shape>
            <v:shape style="position:absolute;left:8339;top:8178;width:1965;height:260" coordorigin="8339,8178" coordsize="1965,260" path="m8339,8438l10304,8438,10304,8178,8339,8178,8339,8438xe" filled="t" fillcolor="#282C34" stroked="f">
              <v:path arrowok="t"/>
              <v:fill/>
            </v:shape>
            <v:shape style="position:absolute;left:1441;top:8178;width:6898;height:260" coordorigin="1441,8178" coordsize="6898,260" path="m1441,8438l8339,8438,8339,8178,1441,8178,1441,8438xe" filled="t" fillcolor="#282C34" stroked="f">
              <v:path arrowok="t"/>
              <v:fill/>
            </v:shape>
            <v:shape style="position:absolute;left:6642;top:8438;width:3661;height:256" coordorigin="6642,8438" coordsize="3661,256" path="m6642,8694l10304,8694,10304,8438,6642,8438,6642,8694xe" filled="t" fillcolor="#282C34" stroked="f">
              <v:path arrowok="t"/>
              <v:fill/>
            </v:shape>
            <v:shape style="position:absolute;left:1441;top:8438;width:5202;height:256" coordorigin="1441,8438" coordsize="5202,256" path="m1441,8694l6642,8694,6642,8438,1441,8438,1441,8694xe" filled="t" fillcolor="#282C34" stroked="f">
              <v:path arrowok="t"/>
              <v:fill/>
            </v:shape>
            <v:shape style="position:absolute;left:6642;top:8694;width:3661;height:260" coordorigin="6642,8694" coordsize="3661,260" path="m6642,8954l10304,8954,10304,8694,6642,8694,6642,8954xe" filled="t" fillcolor="#282C34" stroked="f">
              <v:path arrowok="t"/>
              <v:fill/>
            </v:shape>
            <v:shape style="position:absolute;left:1441;top:8694;width:5202;height:260" coordorigin="1441,8694" coordsize="5202,260" path="m1441,8954l6642,8954,6642,8694,1441,8694,1441,8954xe" filled="t" fillcolor="#282C34" stroked="f">
              <v:path arrowok="t"/>
              <v:fill/>
            </v:shape>
            <v:shape style="position:absolute;left:8579;top:8954;width:1724;height:256" coordorigin="8579,8954" coordsize="1724,256" path="m8579,9210l10304,9210,10304,8954,8579,8954,8579,9210xe" filled="t" fillcolor="#282C34" stroked="f">
              <v:path arrowok="t"/>
              <v:fill/>
            </v:shape>
            <v:shape style="position:absolute;left:1441;top:8954;width:7139;height:256" coordorigin="1441,8954" coordsize="7139,256" path="m1441,9210l8579,9210,8579,8954,1441,8954,1441,9210xe" filled="t" fillcolor="#282C34" stroked="f">
              <v:path arrowok="t"/>
              <v:fill/>
            </v:shape>
            <v:shape style="position:absolute;left:4466;top:9210;width:5838;height:257" coordorigin="4466,9210" coordsize="5838,257" path="m4466,9467l10304,9467,10304,9210,4466,9210,4466,9467xe" filled="t" fillcolor="#282C34" stroked="f">
              <v:path arrowok="t"/>
              <v:fill/>
            </v:shape>
            <v:shape style="position:absolute;left:1441;top:9210;width:3025;height:256" coordorigin="1441,9210" coordsize="3025,256" path="m1441,9467l4466,9467,4466,9210,1441,9210,1441,9467xe" filled="t" fillcolor="#282C34" stroked="f">
              <v:path arrowok="t"/>
              <v:fill/>
            </v:shape>
            <v:shape style="position:absolute;left:1561;top:9467;width:8743;height:260" coordorigin="1561,9467" coordsize="8743,260" path="m1561,9727l10304,9727,10304,9467,1561,9467,1561,9727xe" filled="t" fillcolor="#282C34" stroked="f">
              <v:path arrowok="t"/>
              <v:fill/>
            </v:shape>
            <v:shape style="position:absolute;left:1441;top:9467;width:120;height:260" coordorigin="1441,9467" coordsize="120,260" path="m1441,9727l1561,9727,1561,9467,1441,9467,1441,9727xe" filled="t" fillcolor="#282C34" stroked="f">
              <v:path arrowok="t"/>
              <v:fill/>
            </v:shape>
            <v:shape style="position:absolute;left:1441;top:9726;width:8863;height:256" coordorigin="1441,9726" coordsize="8863,256" path="m1441,9982l10304,9982,10304,9726,1441,9726,1441,9982xe" filled="t" fillcolor="#282C34" stroked="f">
              <v:path arrowok="t"/>
              <v:fill/>
            </v:shape>
            <v:shape style="position:absolute;left:8699;top:9982;width:1604;height:260" coordorigin="8699,9982" coordsize="1604,260" path="m8699,10242l10304,10242,10304,9982,8699,9982,8699,10242xe" filled="t" fillcolor="#282C34" stroked="f">
              <v:path arrowok="t"/>
              <v:fill/>
            </v:shape>
            <v:shape style="position:absolute;left:1441;top:9982;width:7259;height:260" coordorigin="1441,9982" coordsize="7259,260" path="m1441,10242l8699,10242,8699,9982,1441,9982,1441,10242xe" filled="t" fillcolor="#282C34" stroked="f">
              <v:path arrowok="t"/>
              <v:fill/>
            </v:shape>
            <v:shape style="position:absolute;left:8339;top:10242;width:1965;height:256" coordorigin="8339,10242" coordsize="1965,256" path="m8339,10498l10304,10498,10304,10242,8339,10242,8339,10498xe" filled="t" fillcolor="#282C34" stroked="f">
              <v:path arrowok="t"/>
              <v:fill/>
            </v:shape>
            <v:shape style="position:absolute;left:1441;top:10242;width:6898;height:256" coordorigin="1441,10242" coordsize="6898,256" path="m1441,10498l8339,10498,8339,10242,1441,10242,1441,10498xe" filled="t" fillcolor="#282C34" stroked="f">
              <v:path arrowok="t"/>
              <v:fill/>
            </v:shape>
            <v:shape style="position:absolute;left:6642;top:10499;width:3661;height:256" coordorigin="6642,10499" coordsize="3661,256" path="m6642,10755l10304,10755,10304,10499,6642,10499,6642,10755xe" filled="t" fillcolor="#282C34" stroked="f">
              <v:path arrowok="t"/>
              <v:fill/>
            </v:shape>
            <v:shape style="position:absolute;left:1441;top:10499;width:5202;height:256" coordorigin="1441,10499" coordsize="5202,256" path="m1441,10755l6642,10755,6642,10499,1441,10499,1441,10755xe" filled="t" fillcolor="#282C34" stroked="f">
              <v:path arrowok="t"/>
              <v:fill/>
            </v:shape>
            <v:shape style="position:absolute;left:8579;top:10755;width:1724;height:260" coordorigin="8579,10755" coordsize="1724,260" path="m8579,11015l10304,11015,10304,10755,8579,10755,8579,11015xe" filled="t" fillcolor="#282C34" stroked="f">
              <v:path arrowok="t"/>
              <v:fill/>
            </v:shape>
            <v:shape style="position:absolute;left:1441;top:10755;width:7139;height:260" coordorigin="1441,10755" coordsize="7139,260" path="m1441,11015l8579,11015,8579,10755,1441,10755,1441,11015xe" filled="t" fillcolor="#282C34" stroked="f">
              <v:path arrowok="t"/>
              <v:fill/>
            </v:shape>
            <v:shape style="position:absolute;left:4466;top:11015;width:5838;height:256" coordorigin="4466,11015" coordsize="5838,256" path="m4466,11271l10304,11271,10304,11015,4466,11015,4466,11271xe" filled="t" fillcolor="#282C34" stroked="f">
              <v:path arrowok="t"/>
              <v:fill/>
            </v:shape>
            <v:shape style="position:absolute;left:1441;top:11015;width:3025;height:256" coordorigin="1441,11015" coordsize="3025,256" path="m1441,11271l4466,11271,4466,11015,1441,11015,1441,11271xe" filled="t" fillcolor="#282C34" stroked="f">
              <v:path arrowok="t"/>
              <v:fill/>
            </v:shape>
            <v:shape style="position:absolute;left:1561;top:11271;width:8743;height:260" coordorigin="1561,11271" coordsize="8743,260" path="m1561,11531l10304,11531,10304,11271,1561,11271,1561,11531xe" filled="t" fillcolor="#282C34" stroked="f">
              <v:path arrowok="t"/>
              <v:fill/>
            </v:shape>
            <v:shape style="position:absolute;left:1441;top:11271;width:120;height:260" coordorigin="1441,11271" coordsize="120,260" path="m1441,11531l1561,11531,1561,11271,1441,11271,1441,11531xe" filled="t" fillcolor="#282C34" stroked="f">
              <v:path arrowok="t"/>
              <v:fill/>
            </v:shape>
            <v:shape style="position:absolute;left:1441;top:11531;width:8863;height:256" coordorigin="1441,11531" coordsize="8863,256" path="m1441,11787l10304,11787,10304,11531,1441,11531,1441,11787xe" filled="t" fillcolor="#282C34" stroked="f">
              <v:path arrowok="t"/>
              <v:fill/>
            </v:shape>
            <v:shape style="position:absolute;left:8939;top:11787;width:1364;height:256" coordorigin="8939,11787" coordsize="1364,256" path="m8939,12043l10304,12043,10304,11787,8939,11787,8939,12043xe" filled="t" fillcolor="#282C34" stroked="f">
              <v:path arrowok="t"/>
              <v:fill/>
            </v:shape>
            <v:shape style="position:absolute;left:1441;top:11787;width:7499;height:256" coordorigin="1441,11787" coordsize="7499,256" path="m1441,12043l8939,12043,8939,11787,1441,11787,1441,12043xe" filled="t" fillcolor="#282C34" stroked="f">
              <v:path arrowok="t"/>
              <v:fill/>
            </v:shape>
            <v:shape style="position:absolute;left:3013;top:12043;width:7291;height:260" coordorigin="3013,12043" coordsize="7291,260" path="m3013,12303l10304,12303,10304,12043,3013,12043,3013,12303xe" filled="t" fillcolor="#282C34" stroked="f">
              <v:path arrowok="t"/>
              <v:fill/>
            </v:shape>
            <v:shape style="position:absolute;left:1441;top:12043;width:1573;height:260" coordorigin="1441,12043" coordsize="1573,260" path="m1441,12303l3013,12303,3013,12043,1441,12043,1441,12303xe" filled="t" fillcolor="#282C34" stroked="f">
              <v:path arrowok="t"/>
              <v:fill/>
            </v:shape>
            <v:shape style="position:absolute;left:8339;top:12303;width:1965;height:256" coordorigin="8339,12303" coordsize="1965,256" path="m8339,12559l10304,12559,10304,12303,8339,12303,8339,12559xe" filled="t" fillcolor="#282C34" stroked="f">
              <v:path arrowok="t"/>
              <v:fill/>
            </v:shape>
            <v:shape style="position:absolute;left:1441;top:12303;width:6898;height:256" coordorigin="1441,12303" coordsize="6898,256" path="m1441,12559l8339,12559,8339,12303,1441,12303,1441,12559xe" filled="t" fillcolor="#282C34" stroked="f">
              <v:path arrowok="t"/>
              <v:fill/>
            </v:shape>
            <v:shape style="position:absolute;left:6642;top:12559;width:3661;height:260" coordorigin="6642,12559" coordsize="3661,260" path="m6642,12819l10304,12819,10304,12559,6642,12559,6642,12819xe" filled="t" fillcolor="#282C34" stroked="f">
              <v:path arrowok="t"/>
              <v:fill/>
            </v:shape>
            <v:shape style="position:absolute;left:1441;top:12559;width:5202;height:260" coordorigin="1441,12559" coordsize="5202,260" path="m1441,12819l6642,12819,6642,12559,1441,12559,1441,12819xe" filled="t" fillcolor="#282C34" stroked="f">
              <v:path arrowok="t"/>
              <v:fill/>
            </v:shape>
            <v:shape style="position:absolute;left:6642;top:12819;width:3661;height:256" coordorigin="6642,12819" coordsize="3661,256" path="m6642,13075l10304,13075,10304,12819,6642,12819,6642,13075xe" filled="t" fillcolor="#282C34" stroked="f">
              <v:path arrowok="t"/>
              <v:fill/>
            </v:shape>
            <v:shape style="position:absolute;left:1441;top:12819;width:5202;height:256" coordorigin="1441,12819" coordsize="5202,256" path="m1441,13075l6642,13075,6642,12819,1441,12819,1441,13075xe" filled="t" fillcolor="#282C34" stroked="f">
              <v:path arrowok="t"/>
              <v:fill/>
            </v:shape>
            <v:shape style="position:absolute;left:8579;top:13075;width:1724;height:256" coordorigin="8579,13075" coordsize="1724,256" path="m8579,13331l10304,13331,10304,13075,8579,13075,8579,13331xe" filled="t" fillcolor="#282C34" stroked="f">
              <v:path arrowok="t"/>
              <v:fill/>
            </v:shape>
            <v:shape style="position:absolute;left:1441;top:13075;width:7139;height:256" coordorigin="1441,13075" coordsize="7139,256" path="m1441,13331l8579,13331,8579,13075,1441,13075,1441,13331xe" filled="t" fillcolor="#282C34" stroked="f">
              <v:path arrowok="t"/>
              <v:fill/>
            </v:shape>
            <v:shape style="position:absolute;left:4466;top:13331;width:5838;height:260" coordorigin="4466,13331" coordsize="5838,260" path="m4466,13592l10304,13592,10304,13331,4466,13331,4466,13592xe" filled="t" fillcolor="#282C34" stroked="f">
              <v:path arrowok="t"/>
              <v:fill/>
            </v:shape>
            <v:shape style="position:absolute;left:1441;top:13331;width:3025;height:260" coordorigin="1441,13331" coordsize="3025,260" path="m1441,13592l4466,13592,4466,13331,1441,13331,1441,13592xe" filled="t" fillcolor="#282C34" stroked="f">
              <v:path arrowok="t"/>
              <v:fill/>
            </v:shape>
            <v:shape style="position:absolute;left:1561;top:13591;width:8743;height:256" coordorigin="1561,13591" coordsize="8743,256" path="m1561,13847l10304,13847,10304,13591,1561,13591,1561,13847xe" filled="t" fillcolor="#282C34" stroked="f">
              <v:path arrowok="t"/>
              <v:fill/>
            </v:shape>
            <v:shape style="position:absolute;left:1441;top:13591;width:120;height:256" coordorigin="1441,13591" coordsize="120,256" path="m1441,13847l1561,13847,1561,13591,1441,13591,1441,13847xe" filled="t" fillcolor="#282C34" stroked="f">
              <v:path arrowok="t"/>
              <v:fill/>
            </v:shape>
            <v:shape style="position:absolute;left:1441;top:13847;width:8863;height:260" coordorigin="1441,13847" coordsize="8863,260" path="m1441,14107l10304,14107,10304,13847,1441,13847,1441,14107xe" filled="t" fillcolor="#282C34" stroked="f">
              <v:path arrowok="t"/>
              <v:fill/>
            </v:shape>
            <v:shape style="position:absolute;left:9307;top:14107;width:996;height:256" coordorigin="9307,14107" coordsize="996,256" path="m9307,14363l10304,14363,10304,14107,9307,14107,9307,14363xe" filled="t" fillcolor="#282C34" stroked="f">
              <v:path arrowok="t"/>
              <v:fill/>
            </v:shape>
            <v:shape style="position:absolute;left:1441;top:14107;width:7867;height:256" coordorigin="1441,14107" coordsize="7867,256" path="m1441,14363l9307,14363,9307,14107,1441,14107,1441,14363xe" filled="t" fillcolor="#282C34" stroked="f">
              <v:path arrowok="t"/>
              <v:fill/>
            </v:shape>
            <v:shape style="position:absolute;left:10272;top:14364;width:32;height:256" coordorigin="10272,14364" coordsize="32,256" path="m10272,14620l10304,14620,10304,14364,10272,14364,10272,14620xe" filled="t" fillcolor="#282C34" stroked="f">
              <v:path arrowok="t"/>
              <v:fill/>
            </v:shape>
            <v:shape style="position:absolute;left:1441;top:14364;width:8831;height:256" coordorigin="1441,14364" coordsize="8831,256" path="m1441,14620l10272,14620,10272,14364,1441,14364,1441,14620xe" filled="t" fillcolor="#282C34" stroked="f">
              <v:path arrowok="t"/>
              <v:fill/>
            </v:shape>
            <v:shape style="position:absolute;left:1561;top:14620;width:8743;height:260" coordorigin="1561,14620" coordsize="8743,260" path="m1561,14880l10304,14880,10304,14620,1561,14620,1561,14880xe" filled="t" fillcolor="#282C34" stroked="f">
              <v:path arrowok="t"/>
              <v:fill/>
            </v:shape>
            <v:shape style="position:absolute;left:1441;top:14620;width:120;height:260" coordorigin="1441,14620" coordsize="120,260" path="m1441,14880l1561,14880,1561,14620,1441,14620,1441,14880xe" filled="t" fillcolor="#282C34" stroked="f">
              <v:path arrowok="t"/>
              <v:fill/>
            </v:shape>
            <v:shape style="position:absolute;left:9183;top:14880;width:1120;height:256" coordorigin="9183,14880" coordsize="1120,256" path="m9183,15136l10304,15136,10304,14880,9183,14880,9183,15136xe" filled="t" fillcolor="#282C34" stroked="f">
              <v:path arrowok="t"/>
              <v:fill/>
            </v:shape>
            <v:shape style="position:absolute;left:1441;top:14880;width:7743;height:256" coordorigin="1441,14880" coordsize="7743,256" path="m1441,15136l9183,15136,9183,14880,1441,14880,1441,15136xe" filled="t" fillcolor="#282C34" stroked="f">
              <v:path arrowok="t"/>
              <v:fill/>
            </v:shape>
            <v:shape style="position:absolute;left:1441;top:15136;width:8863;height:260" coordorigin="1441,15136" coordsize="8863,260" path="m1441,15396l10304,15396,10304,15136,1441,15136,1441,15396xe" filled="t" fillcolor="#282C34" stroked="f">
              <v:path arrowok="t"/>
              <v:fill/>
            </v:shape>
            <v:shape style="position:absolute;left:10276;top:15396;width:28;height:256" coordorigin="10276,15396" coordsize="28,256" path="m10276,15652l10304,15652,10304,15396,10276,15396,10276,15652xe" filled="t" fillcolor="#282C34" stroked="f">
              <v:path arrowok="t"/>
              <v:fill/>
            </v:shape>
            <v:shape style="position:absolute;left:1441;top:15396;width:8835;height:257" coordorigin="1441,15396" coordsize="8835,257" path="m1441,15652l10276,15652,10276,15396,1441,15396,1441,15652xe" filled="t" fillcolor="#282C34" stroked="f">
              <v:path arrowok="t"/>
              <v:fill/>
            </v:shape>
            <v:shape style="position:absolute;left:3982;top:15652;width:6322;height:256" coordorigin="3982,15652" coordsize="6322,256" path="m3982,15908l10304,15908,10304,15652,3982,15652,3982,15908xe" filled="t" fillcolor="#282C34" stroked="f">
              <v:path arrowok="t"/>
              <v:fill/>
            </v:shape>
            <v:shape style="position:absolute;left:1441;top:15652;width:2541;height:256" coordorigin="1441,15652" coordsize="2541,256" path="m1441,15908l3982,15908,3982,15652,1441,15652,1441,15908xe" filled="t" fillcolor="#282C34" stroked="f">
              <v:path arrowok="t"/>
              <v:fill/>
            </v:shape>
            <v:shape style="position:absolute;left:4706;top:15908;width:5598;height:260" coordorigin="4706,15908" coordsize="5598,260" path="m4706,16168l10304,16168,10304,15908,4706,15908,4706,16168xe" filled="t" fillcolor="#282C34" stroked="f">
              <v:path arrowok="t"/>
              <v:fill/>
            </v:shape>
            <v:shape style="position:absolute;left:1441;top:15908;width:3265;height:260" coordorigin="1441,15908" coordsize="3265,260" path="m1441,16168l4706,16168,4706,15908,1441,15908,1441,16168xe" filled="t" fillcolor="#282C34" stroked="f">
              <v:path arrowok="t"/>
              <v:fill/>
            </v:shape>
            <v:shape style="position:absolute;left:7371;top:16168;width:2933;height:256" coordorigin="7371,16168" coordsize="2933,256" path="m7371,16424l10304,16424,10304,16168,7371,16168,7371,16424xe" filled="t" fillcolor="#282C34" stroked="f">
              <v:path arrowok="t"/>
              <v:fill/>
            </v:shape>
            <v:shape style="position:absolute;left:1441;top:16168;width:5930;height:256" coordorigin="1441,16168" coordsize="5930,256" path="m1441,16424l7371,16424,7371,16168,1441,16168,1441,16424xe" filled="t" fillcolor="#282C34" stroked="f">
              <v:path arrowok="t"/>
              <v:fill/>
            </v:shape>
            <v:shape style="position:absolute;left:1341;top:1381;width:9063;height:100" coordorigin="1341,1381" coordsize="9063,100" path="m1341,1481l10404,1481,10404,1381,1341,1381,1341,1481xe" filled="t" fillcolor="#282C34" stroked="f">
              <v:path arrowok="t"/>
              <v:fill/>
            </v:shape>
            <v:shape style="position:absolute;left:1341;top:16424;width:9063;height:100" coordorigin="1341,16424" coordsize="9063,100" path="m1341,16524l10404,16524,10404,16424,1341,16424,1341,16524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</w:t>
      </w:r>
      <w:r>
        <w:rPr>
          <w:rFonts w:cs="Consolas" w:hAnsi="Consolas" w:eastAsia="Consolas" w:ascii="Consolas"/>
          <w:color w:val="ABB1BE"/>
          <w:spacing w:val="12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18" w:lineRule="exact" w:line="240"/>
        <w:ind w:left="2882" w:right="435" w:hanging="27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6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4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center"/>
        <w:spacing w:before="22"/>
        <w:ind w:left="61" w:right="1646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18" w:lineRule="exact" w:line="240"/>
        <w:ind w:left="101" w:right="1402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8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3122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  <w:sectPr>
          <w:pgSz w:w="11920" w:h="16840"/>
          <w:pgMar w:top="1420" w:bottom="280" w:left="1340" w:right="1540"/>
        </w:sectPr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59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7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7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 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7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3002" w:right="1531" w:hanging="242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22"/>
        <w:ind w:left="581" w:right="1889" w:hanging="480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strin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%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boo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55B6C2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55B6C2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55B6C2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55B6C2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 w:right="917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  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      </w:t>
      </w:r>
      <w:r>
        <w:rPr>
          <w:rFonts w:cs="Consolas" w:hAnsi="Consolas" w:eastAsia="Consolas" w:ascii="Consolas"/>
          <w:color w:val="97C379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/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  <w:sectPr>
          <w:pgSz w:w="11920" w:h="16840"/>
          <w:pgMar w:top="1420" w:bottom="280" w:left="1340" w:right="1660"/>
        </w:sectPr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right"/>
        <w:spacing w:lineRule="exact" w:line="240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right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ectPr>
          <w:type w:val="continuous"/>
          <w:pgSz w:w="11920" w:h="16840"/>
          <w:pgMar w:top="1380" w:bottom="280" w:left="1340" w:right="1660"/>
          <w:cols w:num="2" w:equalWidth="off">
            <w:col w:w="702" w:space="363"/>
            <w:col w:w="7855"/>
          </w:cols>
        </w:sectPr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pict>
          <v:group style="position:absolute;margin-left:66.525pt;margin-top:68.53pt;width:454.15pt;height:758.17pt;mso-position-horizontal-relative:page;mso-position-vertical-relative:page;z-index:-2591" coordorigin="1331,1371" coordsize="9083,15163">
            <v:shape style="position:absolute;left:1341;top:1481;width:9063;height:14943" coordorigin="1341,1481" coordsize="9063,14943" path="m1341,16424l10404,16424,10404,1481,1341,1481,1341,16424xe" filled="t" fillcolor="#282C34" stroked="f">
              <v:path arrowok="t"/>
              <v:fill/>
            </v:shape>
            <v:shape style="position:absolute;left:4706;top:1481;width:5598;height:256" coordorigin="4706,1481" coordsize="5598,256" path="m4706,1737l10304,1737,10304,1481,4706,1481,4706,1737xe" filled="t" fillcolor="#282C34" stroked="f">
              <v:path arrowok="t"/>
              <v:fill/>
            </v:shape>
            <v:shape style="position:absolute;left:1441;top:1481;width:3265;height:256" coordorigin="1441,1481" coordsize="3265,256" path="m1441,1737l4706,1737,4706,1481,1441,1481,1441,1737xe" filled="t" fillcolor="#282C34" stroked="f">
              <v:path arrowok="t"/>
              <v:fill/>
            </v:shape>
            <v:shape style="position:absolute;left:7371;top:1737;width:2933;height:260" coordorigin="7371,1737" coordsize="2933,260" path="m7371,1997l10304,1997,10304,1737,7371,1737,7371,1997xe" filled="t" fillcolor="#282C34" stroked="f">
              <v:path arrowok="t"/>
              <v:fill/>
            </v:shape>
            <v:shape style="position:absolute;left:1441;top:1737;width:5930;height:260" coordorigin="1441,1737" coordsize="5930,260" path="m1441,1997l7371,1997,7371,1737,1441,1737,1441,1997xe" filled="t" fillcolor="#282C34" stroked="f">
              <v:path arrowok="t"/>
              <v:fill/>
            </v:shape>
            <v:shape style="position:absolute;left:7975;top:1996;width:2329;height:256" coordorigin="7975,1996" coordsize="2329,256" path="m7975,2252l10304,2252,10304,1996,7975,1996,7975,2252xe" filled="t" fillcolor="#282C34" stroked="f">
              <v:path arrowok="t"/>
              <v:fill/>
            </v:shape>
            <v:shape style="position:absolute;left:1441;top:1996;width:6534;height:256" coordorigin="1441,1996" coordsize="6534,256" path="m1441,2252l7975,2252,7975,1996,1441,1996,1441,2252xe" filled="t" fillcolor="#282C34" stroked="f">
              <v:path arrowok="t"/>
              <v:fill/>
            </v:shape>
            <v:shape style="position:absolute;left:9911;top:2252;width:392;height:260" coordorigin="9911,2252" coordsize="392,260" path="m9911,2512l10304,2512,10304,2252,9911,2252,9911,2512xe" filled="t" fillcolor="#282C34" stroked="f">
              <v:path arrowok="t"/>
              <v:fill/>
            </v:shape>
            <v:shape style="position:absolute;left:1441;top:2252;width:8471;height:260" coordorigin="1441,2252" coordsize="8471,260" path="m1441,2512l9911,2512,9911,2252,1441,2252,1441,2512xe" filled="t" fillcolor="#282C34" stroked="f">
              <v:path arrowok="t"/>
              <v:fill/>
            </v:shape>
            <v:shape style="position:absolute;left:7611;top:2512;width:2693;height:256" coordorigin="7611,2512" coordsize="2693,256" path="m7611,2768l10304,2768,10304,2512,7611,2512,7611,2768xe" filled="t" fillcolor="#282C34" stroked="f">
              <v:path arrowok="t"/>
              <v:fill/>
            </v:shape>
            <v:shape style="position:absolute;left:1441;top:2512;width:6170;height:256" coordorigin="1441,2512" coordsize="6170,256" path="m1441,2768l7611,2768,7611,2512,1441,2512,1441,2768xe" filled="t" fillcolor="#282C34" stroked="f">
              <v:path arrowok="t"/>
              <v:fill/>
            </v:shape>
            <v:shape style="position:absolute;left:9183;top:2768;width:1120;height:256" coordorigin="9183,2768" coordsize="1120,256" path="m9183,3024l10304,3024,10304,2768,9183,2768,9183,3024xe" filled="t" fillcolor="#282C34" stroked="f">
              <v:path arrowok="t"/>
              <v:fill/>
            </v:shape>
            <v:shape style="position:absolute;left:1441;top:2768;width:7743;height:256" coordorigin="1441,2768" coordsize="7743,256" path="m1441,3024l9183,3024,9183,2768,1441,2768,1441,3024xe" filled="t" fillcolor="#282C34" stroked="f">
              <v:path arrowok="t"/>
              <v:fill/>
            </v:shape>
            <v:shape style="position:absolute;left:8699;top:3024;width:1604;height:261" coordorigin="8699,3024" coordsize="1604,261" path="m8699,3285l10304,3285,10304,3024,8699,3024,8699,3285xe" filled="t" fillcolor="#282C34" stroked="f">
              <v:path arrowok="t"/>
              <v:fill/>
            </v:shape>
            <v:shape style="position:absolute;left:1441;top:3025;width:7259;height:260" coordorigin="1441,3025" coordsize="7259,260" path="m1441,3285l8699,3285,8699,3025,1441,3025,1441,3285xe" filled="t" fillcolor="#282C34" stroked="f">
              <v:path arrowok="t"/>
              <v:fill/>
            </v:shape>
            <v:shape style="position:absolute;left:7975;top:3285;width:2329;height:256" coordorigin="7975,3285" coordsize="2329,256" path="m7975,3541l10304,3541,10304,3285,7975,3285,7975,3541xe" filled="t" fillcolor="#282C34" stroked="f">
              <v:path arrowok="t"/>
              <v:fill/>
            </v:shape>
            <v:shape style="position:absolute;left:1441;top:3285;width:6534;height:256" coordorigin="1441,3285" coordsize="6534,256" path="m1441,3541l7975,3541,7975,3285,1441,3285,1441,3541xe" filled="t" fillcolor="#282C34" stroked="f">
              <v:path arrowok="t"/>
              <v:fill/>
            </v:shape>
            <v:shape style="position:absolute;left:9547;top:3541;width:756;height:260" coordorigin="9547,3541" coordsize="756,260" path="m9547,3801l10304,3801,10304,3541,9547,3541,9547,3801xe" filled="t" fillcolor="#282C34" stroked="f">
              <v:path arrowok="t"/>
              <v:fill/>
            </v:shape>
            <v:shape style="position:absolute;left:1441;top:3541;width:8107;height:260" coordorigin="1441,3541" coordsize="8107,260" path="m1441,3801l9547,3801,9547,3541,1441,3541,1441,3801xe" filled="t" fillcolor="#282C34" stroked="f">
              <v:path arrowok="t"/>
              <v:fill/>
            </v:shape>
            <v:shape style="position:absolute;left:2045;top:3801;width:8259;height:256" coordorigin="2045,3801" coordsize="8259,256" path="m2045,4057l10304,4057,10304,3801,2045,3801,2045,4057xe" filled="t" fillcolor="#282C34" stroked="f">
              <v:path arrowok="t"/>
              <v:fill/>
            </v:shape>
            <v:shape style="position:absolute;left:1441;top:3801;width:604;height:256" coordorigin="1441,3801" coordsize="604,256" path="m1441,4057l2045,4057,2045,3801,1441,3801,1441,4057xe" filled="t" fillcolor="#282C34" stroked="f">
              <v:path arrowok="t"/>
              <v:fill/>
            </v:shape>
            <v:shape style="position:absolute;left:1441;top:4057;width:8863;height:256" coordorigin="1441,4057" coordsize="8863,256" path="m1441,4313l10304,4313,10304,4057,1441,4057,1441,4313xe" filled="t" fillcolor="#282C34" stroked="f">
              <v:path arrowok="t"/>
              <v:fill/>
            </v:shape>
            <v:shape style="position:absolute;left:8339;top:4313;width:1965;height:260" coordorigin="8339,4313" coordsize="1965,260" path="m8339,4573l10304,4573,10304,4313,8339,4313,8339,4573xe" filled="t" fillcolor="#282C34" stroked="f">
              <v:path arrowok="t"/>
              <v:fill/>
            </v:shape>
            <v:shape style="position:absolute;left:1441;top:4313;width:6898;height:260" coordorigin="1441,4313" coordsize="6898,260" path="m1441,4573l8339,4573,8339,4313,1441,4313,1441,4573xe" filled="t" fillcolor="#282C34" stroked="f">
              <v:path arrowok="t"/>
              <v:fill/>
            </v:shape>
            <v:shape style="position:absolute;left:8699;top:4573;width:1604;height:256" coordorigin="8699,4573" coordsize="1604,256" path="m8699,4829l10304,4829,10304,4573,8699,4573,8699,4829xe" filled="t" fillcolor="#282C34" stroked="f">
              <v:path arrowok="t"/>
              <v:fill/>
            </v:shape>
            <v:shape style="position:absolute;left:1441;top:4573;width:7259;height:256" coordorigin="1441,4573" coordsize="7259,256" path="m1441,4829l8699,4829,8699,4573,1441,4573,1441,4829xe" filled="t" fillcolor="#282C34" stroked="f">
              <v:path arrowok="t"/>
              <v:fill/>
            </v:shape>
            <v:shape style="position:absolute;left:1561;top:4829;width:8743;height:260" coordorigin="1561,4829" coordsize="8743,260" path="m1561,5089l10304,5089,10304,4829,1561,4829,1561,5089xe" filled="t" fillcolor="#282C34" stroked="f">
              <v:path arrowok="t"/>
              <v:fill/>
            </v:shape>
            <v:shape style="position:absolute;left:1441;top:4829;width:120;height:260" coordorigin="1441,4829" coordsize="120,260" path="m1441,5089l1561,5089,1561,4829,1441,4829,1441,5089xe" filled="t" fillcolor="#282C34" stroked="f">
              <v:path arrowok="t"/>
              <v:fill/>
            </v:shape>
            <v:shape style="position:absolute;left:1441;top:5089;width:8863;height:257" coordorigin="1441,5089" coordsize="8863,257" path="m1441,5346l10304,5346,10304,5089,1441,5089,1441,5346xe" filled="t" fillcolor="#282C34" stroked="f">
              <v:path arrowok="t"/>
              <v:fill/>
            </v:shape>
            <v:shape style="position:absolute;left:8339;top:5346;width:1965;height:256" coordorigin="8339,5346" coordsize="1965,256" path="m8339,5602l10304,5602,10304,5346,8339,5346,8339,5602xe" filled="t" fillcolor="#282C34" stroked="f">
              <v:path arrowok="t"/>
              <v:fill/>
            </v:shape>
            <v:shape style="position:absolute;left:1441;top:5346;width:6898;height:256" coordorigin="1441,5346" coordsize="6898,256" path="m1441,5602l8339,5602,8339,5346,1441,5346,1441,5602xe" filled="t" fillcolor="#282C34" stroked="f">
              <v:path arrowok="t"/>
              <v:fill/>
            </v:shape>
            <v:shape style="position:absolute;left:8339;top:5602;width:1965;height:260" coordorigin="8339,5602" coordsize="1965,260" path="m8339,5862l10304,5862,10304,5602,8339,5602,8339,5862xe" filled="t" fillcolor="#282C34" stroked="f">
              <v:path arrowok="t"/>
              <v:fill/>
            </v:shape>
            <v:shape style="position:absolute;left:1441;top:5602;width:6898;height:260" coordorigin="1441,5602" coordsize="6898,260" path="m1441,5862l8339,5862,8339,5602,1441,5602,1441,5862xe" filled="t" fillcolor="#282C34" stroked="f">
              <v:path arrowok="t"/>
              <v:fill/>
            </v:shape>
            <v:shape style="position:absolute;left:6038;top:5861;width:4265;height:256" coordorigin="6038,5861" coordsize="4265,256" path="m6038,6117l10304,6117,10304,5861,6038,5861,6038,6117xe" filled="t" fillcolor="#282C34" stroked="f">
              <v:path arrowok="t"/>
              <v:fill/>
            </v:shape>
            <v:shape style="position:absolute;left:1441;top:5861;width:4598;height:256" coordorigin="1441,5861" coordsize="4598,256" path="m1441,6117l6038,6117,6038,5861,1441,5861,1441,6117xe" filled="t" fillcolor="#282C34" stroked="f">
              <v:path arrowok="t"/>
              <v:fill/>
            </v:shape>
            <v:shape style="position:absolute;left:1561;top:6117;width:8743;height:260" coordorigin="1561,6117" coordsize="8743,260" path="m1561,6377l10304,6377,10304,6117,1561,6117,1561,6377xe" filled="t" fillcolor="#282C34" stroked="f">
              <v:path arrowok="t"/>
              <v:fill/>
            </v:shape>
            <v:shape style="position:absolute;left:1441;top:6117;width:120;height:260" coordorigin="1441,6117" coordsize="120,260" path="m1441,6377l1561,6377,1561,6117,1441,6117,1441,6377xe" filled="t" fillcolor="#282C34" stroked="f">
              <v:path arrowok="t"/>
              <v:fill/>
            </v:shape>
            <v:shape style="position:absolute;left:1441;top:6378;width:8863;height:256" coordorigin="1441,6378" coordsize="8863,256" path="m1441,6634l10304,6634,10304,6378,1441,6378,1441,6634xe" filled="t" fillcolor="#282C34" stroked="f">
              <v:path arrowok="t"/>
              <v:fill/>
            </v:shape>
            <v:shape style="position:absolute;left:6158;top:6634;width:4145;height:256" coordorigin="6158,6634" coordsize="4145,256" path="m6158,6890l10304,6890,10304,6634,6158,6634,6158,6890xe" filled="t" fillcolor="#282C34" stroked="f">
              <v:path arrowok="t"/>
              <v:fill/>
            </v:shape>
            <v:shape style="position:absolute;left:1441;top:6634;width:4718;height:256" coordorigin="1441,6634" coordsize="4718,256" path="m1441,6890l6158,6890,6158,6634,1441,6634,1441,6890xe" filled="t" fillcolor="#282C34" stroked="f">
              <v:path arrowok="t"/>
              <v:fill/>
            </v:shape>
            <v:shape style="position:absolute;left:8579;top:6890;width:1724;height:260" coordorigin="8579,6890" coordsize="1724,260" path="m8579,7150l10304,7150,10304,6890,8579,6890,8579,7150xe" filled="t" fillcolor="#282C34" stroked="f">
              <v:path arrowok="t"/>
              <v:fill/>
            </v:shape>
            <v:shape style="position:absolute;left:1441;top:6890;width:7139;height:260" coordorigin="1441,6890" coordsize="7139,260" path="m1441,7150l8579,7150,8579,6890,1441,6890,1441,7150xe" filled="t" fillcolor="#282C34" stroked="f">
              <v:path arrowok="t"/>
              <v:fill/>
            </v:shape>
            <v:shape style="position:absolute;left:8459;top:7150;width:1845;height:257" coordorigin="8459,7150" coordsize="1845,257" path="m8459,7406l10304,7406,10304,7150,8459,7150,8459,7406xe" filled="t" fillcolor="#282C34" stroked="f">
              <v:path arrowok="t"/>
              <v:fill/>
            </v:shape>
            <v:shape style="position:absolute;left:1441;top:7150;width:7018;height:256" coordorigin="1441,7150" coordsize="7018,256" path="m1441,7406l8459,7406,8459,7150,1441,7150,1441,7406xe" filled="t" fillcolor="#282C34" stroked="f">
              <v:path arrowok="t"/>
              <v:fill/>
            </v:shape>
            <v:shape style="position:absolute;left:4346;top:7406;width:5958;height:260" coordorigin="4346,7406" coordsize="5958,260" path="m4346,7666l10304,7666,10304,7406,4346,7406,4346,7666xe" filled="t" fillcolor="#282C34" stroked="f">
              <v:path arrowok="t"/>
              <v:fill/>
            </v:shape>
            <v:shape style="position:absolute;left:1441;top:7406;width:2905;height:260" coordorigin="1441,7406" coordsize="2905,260" path="m1441,7666l4346,7666,4346,7406,1441,7406,1441,7666xe" filled="t" fillcolor="#282C34" stroked="f">
              <v:path arrowok="t"/>
              <v:fill/>
            </v:shape>
            <v:shape style="position:absolute;left:2045;top:7666;width:8259;height:256" coordorigin="2045,7666" coordsize="8259,256" path="m2045,7922l10304,7922,10304,7666,2045,7666,2045,7922xe" filled="t" fillcolor="#282C34" stroked="f">
              <v:path arrowok="t"/>
              <v:fill/>
            </v:shape>
            <v:shape style="position:absolute;left:1441;top:7666;width:604;height:256" coordorigin="1441,7666" coordsize="604,256" path="m1441,7922l2045,7922,2045,7666,1441,7666,1441,7922xe" filled="t" fillcolor="#282C34" stroked="f">
              <v:path arrowok="t"/>
              <v:fill/>
            </v:shape>
            <v:shape style="position:absolute;left:3497;top:7922;width:6806;height:256" coordorigin="3497,7922" coordsize="6806,256" path="m3497,8178l10304,8178,10304,7922,3497,7922,3497,8178xe" filled="t" fillcolor="#282C34" stroked="f">
              <v:path arrowok="t"/>
              <v:fill/>
            </v:shape>
            <v:shape style="position:absolute;left:1441;top:7922;width:2057;height:256" coordorigin="1441,7922" coordsize="2057,256" path="m1441,8178l3497,8178,3497,7922,1441,7922,1441,8178xe" filled="t" fillcolor="#282C34" stroked="f">
              <v:path arrowok="t"/>
              <v:fill/>
            </v:shape>
            <v:shape style="position:absolute;left:1561;top:8178;width:8743;height:260" coordorigin="1561,8178" coordsize="8743,260" path="m1561,8438l10304,8438,10304,8178,1561,8178,1561,8438xe" filled="t" fillcolor="#282C34" stroked="f">
              <v:path arrowok="t"/>
              <v:fill/>
            </v:shape>
            <v:shape style="position:absolute;left:1441;top:8178;width:120;height:260" coordorigin="1441,8178" coordsize="120,260" path="m1441,8438l1561,8438,1561,8178,1441,8178,1441,8438xe" filled="t" fillcolor="#282C34" stroked="f">
              <v:path arrowok="t"/>
              <v:fill/>
            </v:shape>
            <v:shape style="position:absolute;left:1441;top:8438;width:8863;height:256" coordorigin="1441,8438" coordsize="8863,256" path="m1441,8694l10304,8694,10304,8438,1441,8438,1441,8694xe" filled="t" fillcolor="#282C34" stroked="f">
              <v:path arrowok="t"/>
              <v:fill/>
            </v:shape>
            <v:shape style="position:absolute;left:4466;top:8694;width:5838;height:260" coordorigin="4466,8694" coordsize="5838,260" path="m4466,8954l10304,8954,10304,8694,4466,8694,4466,8954xe" filled="t" fillcolor="#282C34" stroked="f">
              <v:path arrowok="t"/>
              <v:fill/>
            </v:shape>
            <v:shape style="position:absolute;left:1441;top:8694;width:3025;height:260" coordorigin="1441,8694" coordsize="3025,260" path="m1441,8954l4466,8954,4466,8694,1441,8694,1441,8954xe" filled="t" fillcolor="#282C34" stroked="f">
              <v:path arrowok="t"/>
              <v:fill/>
            </v:shape>
            <v:shape style="position:absolute;left:6886;top:8954;width:3417;height:256" coordorigin="6886,8954" coordsize="3417,256" path="m6886,9210l10304,9210,10304,8954,6886,8954,6886,9210xe" filled="t" fillcolor="#282C34" stroked="f">
              <v:path arrowok="t"/>
              <v:fill/>
            </v:shape>
            <v:shape style="position:absolute;left:1441;top:8954;width:5446;height:256" coordorigin="1441,8954" coordsize="5446,256" path="m1441,9210l6886,9210,6886,8954,1441,8954,1441,9210xe" filled="t" fillcolor="#282C34" stroked="f">
              <v:path arrowok="t"/>
              <v:fill/>
            </v:shape>
            <v:shape style="position:absolute;left:1441;top:9210;width:8863;height:256" coordorigin="1441,9210" coordsize="8863,256" path="m1441,9467l10304,9467,10304,9210,1441,9210,1441,9467xe" filled="t" fillcolor="#282C34" stroked="f">
              <v:path arrowok="t"/>
              <v:fill/>
            </v:shape>
            <v:shape style="position:absolute;left:9307;top:9467;width:996;height:260" coordorigin="9307,9467" coordsize="996,260" path="m9307,9727l10304,9727,10304,9467,9307,9467,9307,9727xe" filled="t" fillcolor="#282C34" stroked="f">
              <v:path arrowok="t"/>
              <v:fill/>
            </v:shape>
            <v:shape style="position:absolute;left:1441;top:9467;width:7867;height:260" coordorigin="1441,9467" coordsize="7867,260" path="m1441,9727l9307,9727,9307,9467,1441,9467,1441,9727xe" filled="t" fillcolor="#282C34" stroked="f">
              <v:path arrowok="t"/>
              <v:fill/>
            </v:shape>
            <v:shape style="position:absolute;left:9307;top:9726;width:996;height:256" coordorigin="9307,9726" coordsize="996,256" path="m9307,9982l10304,9982,10304,9726,9307,9726,9307,9982xe" filled="t" fillcolor="#282C34" stroked="f">
              <v:path arrowok="t"/>
              <v:fill/>
            </v:shape>
            <v:shape style="position:absolute;left:1441;top:9726;width:7867;height:256" coordorigin="1441,9726" coordsize="7867,256" path="m1441,9982l9307,9982,9307,9726,1441,9726,1441,9982xe" filled="t" fillcolor="#282C34" stroked="f">
              <v:path arrowok="t"/>
              <v:fill/>
            </v:shape>
            <v:shape style="position:absolute;left:9307;top:9982;width:996;height:260" coordorigin="9307,9982" coordsize="996,260" path="m9307,10242l10304,10242,10304,9982,9307,9982,9307,10242xe" filled="t" fillcolor="#282C34" stroked="f">
              <v:path arrowok="t"/>
              <v:fill/>
            </v:shape>
            <v:shape style="position:absolute;left:1441;top:9982;width:7867;height:260" coordorigin="1441,9982" coordsize="7867,260" path="m1441,10242l9307,10242,9307,9982,1441,9982,1441,10242xe" filled="t" fillcolor="#282C34" stroked="f">
              <v:path arrowok="t"/>
              <v:fill/>
            </v:shape>
            <v:shape style="position:absolute;left:8943;top:10242;width:1360;height:256" coordorigin="8943,10242" coordsize="1360,256" path="m8943,10498l10304,10498,10304,10242,8943,10242,8943,10498xe" filled="t" fillcolor="#282C34" stroked="f">
              <v:path arrowok="t"/>
              <v:fill/>
            </v:shape>
            <v:shape style="position:absolute;left:1441;top:10242;width:7503;height:256" coordorigin="1441,10242" coordsize="7503,256" path="m1441,10498l8943,10498,8943,10242,1441,10242,1441,10498xe" filled="t" fillcolor="#282C34" stroked="f">
              <v:path arrowok="t"/>
              <v:fill/>
            </v:shape>
            <v:shape style="position:absolute;left:8823;top:10499;width:1480;height:256" coordorigin="8823,10499" coordsize="1480,256" path="m8823,10755l10304,10755,10304,10499,8823,10499,8823,10755xe" filled="t" fillcolor="#282C34" stroked="f">
              <v:path arrowok="t"/>
              <v:fill/>
            </v:shape>
            <v:shape style="position:absolute;left:1441;top:10499;width:7383;height:256" coordorigin="1441,10499" coordsize="7383,256" path="m1441,10755l8823,10755,8823,10499,1441,10499,1441,10755xe" filled="t" fillcolor="#282C34" stroked="f">
              <v:path arrowok="t"/>
              <v:fill/>
            </v:shape>
            <v:shape style="position:absolute;left:8943;top:10755;width:1360;height:260" coordorigin="8943,10755" coordsize="1360,260" path="m8943,11015l10304,11015,10304,10755,8943,10755,8943,11015xe" filled="t" fillcolor="#282C34" stroked="f">
              <v:path arrowok="t"/>
              <v:fill/>
            </v:shape>
            <v:shape style="position:absolute;left:1441;top:10755;width:7503;height:260" coordorigin="1441,10755" coordsize="7503,260" path="m1441,11015l8943,11015,8943,10755,1441,10755,1441,11015xe" filled="t" fillcolor="#282C34" stroked="f">
              <v:path arrowok="t"/>
              <v:fill/>
            </v:shape>
            <v:shape style="position:absolute;left:1441;top:11015;width:8863;height:256" coordorigin="1441,11015" coordsize="8863,256" path="m1441,11271l10304,11271,10304,11015,1441,11015,1441,11271xe" filled="t" fillcolor="#282C34" stroked="f">
              <v:path arrowok="t"/>
              <v:fill/>
            </v:shape>
            <v:shape style="position:absolute;left:7975;top:11271;width:2329;height:260" coordorigin="7975,11271" coordsize="2329,260" path="m7975,11531l10304,11531,10304,11271,7975,11271,7975,11531xe" filled="t" fillcolor="#282C34" stroked="f">
              <v:path arrowok="t"/>
              <v:fill/>
            </v:shape>
            <v:shape style="position:absolute;left:1441;top:11271;width:6534;height:260" coordorigin="1441,11271" coordsize="6534,260" path="m1441,11531l7975,11531,7975,11271,1441,11271,1441,11531xe" filled="t" fillcolor="#282C34" stroked="f">
              <v:path arrowok="t"/>
              <v:fill/>
            </v:shape>
            <v:shape style="position:absolute;left:7127;top:11531;width:3177;height:256" coordorigin="7127,11531" coordsize="3177,256" path="m7127,11787l10304,11787,10304,11531,7127,11531,7127,11787xe" filled="t" fillcolor="#282C34" stroked="f">
              <v:path arrowok="t"/>
              <v:fill/>
            </v:shape>
            <v:shape style="position:absolute;left:1441;top:11531;width:5686;height:256" coordorigin="1441,11531" coordsize="5686,256" path="m1441,11787l7127,11787,7127,11531,1441,11531,1441,11787xe" filled="t" fillcolor="#282C34" stroked="f">
              <v:path arrowok="t"/>
              <v:fill/>
            </v:shape>
            <v:shape style="position:absolute;left:1441;top:11787;width:8863;height:256" coordorigin="1441,11787" coordsize="8863,256" path="m1441,12043l10304,12043,10304,11787,1441,11787,1441,12043xe" filled="t" fillcolor="#282C34" stroked="f">
              <v:path arrowok="t"/>
              <v:fill/>
            </v:shape>
            <v:shape style="position:absolute;left:8219;top:12043;width:2085;height:260" coordorigin="8219,12043" coordsize="2085,260" path="m8219,12303l10304,12303,10304,12043,8219,12043,8219,12303xe" filled="t" fillcolor="#282C34" stroked="f">
              <v:path arrowok="t"/>
              <v:fill/>
            </v:shape>
            <v:shape style="position:absolute;left:1441;top:12043;width:6778;height:260" coordorigin="1441,12043" coordsize="6778,260" path="m1441,12303l8219,12303,8219,12043,1441,12043,1441,12303xe" filled="t" fillcolor="#282C34" stroked="f">
              <v:path arrowok="t"/>
              <v:fill/>
            </v:shape>
            <v:shape style="position:absolute;left:10152;top:12303;width:152;height:256" coordorigin="10152,12303" coordsize="152,256" path="m10152,12559l10304,12559,10304,12303,10152,12303,10152,12559xe" filled="t" fillcolor="#282C34" stroked="f">
              <v:path arrowok="t"/>
              <v:fill/>
            </v:shape>
            <v:shape style="position:absolute;left:1441;top:12303;width:8711;height:256" coordorigin="1441,12303" coordsize="8711,256" path="m1441,12559l10152,12559,10152,12303,1441,12303,1441,12559xe" filled="t" fillcolor="#282C34" stroked="f">
              <v:path arrowok="t"/>
              <v:fill/>
            </v:shape>
            <v:shape style="position:absolute;left:2045;top:12559;width:8259;height:260" coordorigin="2045,12559" coordsize="8259,260" path="m2045,12819l10304,12819,10304,12559,2045,12559,2045,12819xe" filled="t" fillcolor="#282C34" stroked="f">
              <v:path arrowok="t"/>
              <v:fill/>
            </v:shape>
            <v:shape style="position:absolute;left:1441;top:12559;width:604;height:260" coordorigin="1441,12559" coordsize="604,260" path="m1441,12819l2045,12819,2045,12559,1441,12559,1441,12819xe" filled="t" fillcolor="#282C34" stroked="f">
              <v:path arrowok="t"/>
              <v:fill/>
            </v:shape>
            <v:shape style="position:absolute;left:3257;top:12819;width:7046;height:256" coordorigin="3257,12819" coordsize="7046,256" path="m3257,13075l10304,13075,10304,12819,3257,12819,3257,13075xe" filled="t" fillcolor="#282C34" stroked="f">
              <v:path arrowok="t"/>
              <v:fill/>
            </v:shape>
            <v:shape style="position:absolute;left:1441;top:12819;width:1817;height:256" coordorigin="1441,12819" coordsize="1817,256" path="m1441,13075l3257,13075,3257,12819,1441,12819,1441,13075xe" filled="t" fillcolor="#282C34" stroked="f">
              <v:path arrowok="t"/>
              <v:fill/>
            </v:shape>
            <v:shape style="position:absolute;left:2045;top:13075;width:8259;height:256" coordorigin="2045,13075" coordsize="8259,256" path="m2045,13331l10304,13331,10304,13075,2045,13075,2045,13331xe" filled="t" fillcolor="#282C34" stroked="f">
              <v:path arrowok="t"/>
              <v:fill/>
            </v:shape>
            <v:shape style="position:absolute;left:1441;top:13075;width:604;height:256" coordorigin="1441,13075" coordsize="604,256" path="m1441,13331l2045,13331,2045,13075,1441,13075,1441,13331xe" filled="t" fillcolor="#282C34" stroked="f">
              <v:path arrowok="t"/>
              <v:fill/>
            </v:shape>
            <v:shape style="position:absolute;left:1441;top:13331;width:8863;height:260" coordorigin="1441,13331" coordsize="8863,260" path="m1441,13592l10304,13592,10304,13331,1441,13331,1441,13592xe" filled="t" fillcolor="#282C34" stroked="f">
              <v:path arrowok="t"/>
              <v:fill/>
            </v:shape>
            <v:shape style="position:absolute;left:5674;top:13591;width:4629;height:256" coordorigin="5674,13591" coordsize="4629,256" path="m5674,13847l10304,13847,10304,13591,5674,13591,5674,13847xe" filled="t" fillcolor="#282C34" stroked="f">
              <v:path arrowok="t"/>
              <v:fill/>
            </v:shape>
            <v:shape style="position:absolute;left:1441;top:13591;width:4234;height:256" coordorigin="1441,13591" coordsize="4234,256" path="m1441,13847l5674,13847,5674,13591,1441,13591,1441,13847xe" filled="t" fillcolor="#282C34" stroked="f">
              <v:path arrowok="t"/>
              <v:fill/>
            </v:shape>
            <v:shape style="position:absolute;left:9667;top:13847;width:636;height:260" coordorigin="9667,13847" coordsize="636,260" path="m9667,14107l10304,14107,10304,13847,9667,13847,9667,14107xe" filled="t" fillcolor="#282C34" stroked="f">
              <v:path arrowok="t"/>
              <v:fill/>
            </v:shape>
            <v:shape style="position:absolute;left:1441;top:13847;width:8227;height:260" coordorigin="1441,13847" coordsize="8227,260" path="m1441,14107l9667,14107,9667,13847,1441,13847,1441,14107xe" filled="t" fillcolor="#282C34" stroked="f">
              <v:path arrowok="t"/>
              <v:fill/>
            </v:shape>
            <v:shape style="position:absolute;left:3257;top:14107;width:7046;height:256" coordorigin="3257,14107" coordsize="7046,256" path="m3257,14363l10304,14363,10304,14107,3257,14107,3257,14363xe" filled="t" fillcolor="#282C34" stroked="f">
              <v:path arrowok="t"/>
              <v:fill/>
            </v:shape>
            <v:shape style="position:absolute;left:1441;top:14107;width:1817;height:256" coordorigin="1441,14107" coordsize="1817,256" path="m1441,14363l3257,14363,3257,14107,1441,14107,1441,14363xe" filled="t" fillcolor="#282C34" stroked="f">
              <v:path arrowok="t"/>
              <v:fill/>
            </v:shape>
            <v:shape style="position:absolute;left:2045;top:14364;width:8259;height:256" coordorigin="2045,14364" coordsize="8259,256" path="m2045,14620l10304,14620,10304,14364,2045,14364,2045,14620xe" filled="t" fillcolor="#282C34" stroked="f">
              <v:path arrowok="t"/>
              <v:fill/>
            </v:shape>
            <v:shape style="position:absolute;left:1441;top:14364;width:604;height:256" coordorigin="1441,14364" coordsize="604,256" path="m1441,14620l2045,14620,2045,14364,1441,14364,1441,14620xe" filled="t" fillcolor="#282C34" stroked="f">
              <v:path arrowok="t"/>
              <v:fill/>
            </v:shape>
            <v:shape style="position:absolute;left:1441;top:14620;width:8863;height:260" coordorigin="1441,14620" coordsize="8863,260" path="m1441,14880l10304,14880,10304,14620,1441,14620,1441,14880xe" filled="t" fillcolor="#282C34" stroked="f">
              <v:path arrowok="t"/>
              <v:fill/>
            </v:shape>
            <v:shape style="position:absolute;left:4706;top:14880;width:5598;height:256" coordorigin="4706,14880" coordsize="5598,256" path="m4706,15136l10304,15136,10304,14880,4706,14880,4706,15136xe" filled="t" fillcolor="#282C34" stroked="f">
              <v:path arrowok="t"/>
              <v:fill/>
            </v:shape>
            <v:shape style="position:absolute;left:1441;top:14880;width:3265;height:256" coordorigin="1441,14880" coordsize="3265,256" path="m1441,15136l4706,15136,4706,14880,1441,14880,1441,15136xe" filled="t" fillcolor="#282C34" stroked="f">
              <v:path arrowok="t"/>
              <v:fill/>
            </v:shape>
            <v:shape style="position:absolute;left:8219;top:15136;width:2085;height:260" coordorigin="8219,15136" coordsize="2085,260" path="m8219,15396l10304,15396,10304,15136,8219,15136,8219,15396xe" filled="t" fillcolor="#282C34" stroked="f">
              <v:path arrowok="t"/>
              <v:fill/>
            </v:shape>
            <v:shape style="position:absolute;left:1441;top:15136;width:6778;height:260" coordorigin="1441,15136" coordsize="6778,260" path="m1441,15396l8219,15396,8219,15136,1441,15136,1441,15396xe" filled="t" fillcolor="#282C34" stroked="f">
              <v:path arrowok="t"/>
              <v:fill/>
            </v:shape>
            <v:shape style="position:absolute;left:8095;top:15396;width:2209;height:256" coordorigin="8095,15396" coordsize="2209,256" path="m8095,15652l10304,15652,10304,15396,8095,15396,8095,15652xe" filled="t" fillcolor="#282C34" stroked="f">
              <v:path arrowok="t"/>
              <v:fill/>
            </v:shape>
            <v:shape style="position:absolute;left:1441;top:15396;width:6654;height:257" coordorigin="1441,15396" coordsize="6654,257" path="m1441,15652l8095,15652,8095,15396,1441,15396,1441,15652xe" filled="t" fillcolor="#282C34" stroked="f">
              <v:path arrowok="t"/>
              <v:fill/>
            </v:shape>
            <v:shape style="position:absolute;left:8219;top:15652;width:2085;height:256" coordorigin="8219,15652" coordsize="2085,256" path="m8219,15908l10304,15908,10304,15652,8219,15652,8219,15908xe" filled="t" fillcolor="#282C34" stroked="f">
              <v:path arrowok="t"/>
              <v:fill/>
            </v:shape>
            <v:shape style="position:absolute;left:1441;top:15652;width:6778;height:256" coordorigin="1441,15652" coordsize="6778,256" path="m1441,15908l8219,15908,8219,15652,1441,15652,1441,15908xe" filled="t" fillcolor="#282C34" stroked="f">
              <v:path arrowok="t"/>
              <v:fill/>
            </v:shape>
            <v:shape style="position:absolute;left:7127;top:15908;width:3177;height:260" coordorigin="7127,15908" coordsize="3177,260" path="m7127,16168l10304,16168,10304,15908,7127,15908,7127,16168xe" filled="t" fillcolor="#282C34" stroked="f">
              <v:path arrowok="t"/>
              <v:fill/>
            </v:shape>
            <v:shape style="position:absolute;left:1441;top:15908;width:5686;height:260" coordorigin="1441,15908" coordsize="5686,260" path="m1441,16168l7127,16168,7127,15908,1441,15908,1441,16168xe" filled="t" fillcolor="#282C34" stroked="f">
              <v:path arrowok="t"/>
              <v:fill/>
            </v:shape>
            <v:shape style="position:absolute;left:6886;top:16168;width:3417;height:256" coordorigin="6886,16168" coordsize="3417,256" path="m6886,16424l10304,16424,10304,16168,6886,16168,6886,16424xe" filled="t" fillcolor="#282C34" stroked="f">
              <v:path arrowok="t"/>
              <v:fill/>
            </v:shape>
            <v:shape style="position:absolute;left:1441;top:16168;width:5446;height:256" coordorigin="1441,16168" coordsize="5446,256" path="m1441,16424l6886,16424,6886,16168,1441,16168,1441,16424xe" filled="t" fillcolor="#282C34" stroked="f">
              <v:path arrowok="t"/>
              <v:fill/>
            </v:shape>
            <v:shape style="position:absolute;left:1341;top:1381;width:9063;height:100" coordorigin="1341,1381" coordsize="9063,100" path="m1341,1481l10404,1481,10404,1381,1341,1381,1341,1481xe" filled="t" fillcolor="#282C34" stroked="f">
              <v:path arrowok="t"/>
              <v:fill/>
            </v:shape>
            <v:shape style="position:absolute;left:1341;top:16424;width:9063;height:100" coordorigin="1341,16424" coordsize="9063,100" path="m1341,16524l10404,16524,10404,16424,1341,16424,1341,16524xe" filled="t" fillcolor="#282C34" stroked="f">
              <v:path arrowok="t"/>
              <v:fill/>
            </v:shape>
            <w10:wrap type="none"/>
          </v:group>
        </w:pict>
      </w: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7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       </w:t>
      </w:r>
      <w:r>
        <w:rPr>
          <w:rFonts w:cs="Consolas" w:hAnsi="Consolas" w:eastAsia="Consolas" w:ascii="Consolas"/>
          <w:color w:val="ABB1BE"/>
          <w:spacing w:val="8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581" w:right="2008"/>
        <w:sectPr>
          <w:type w:val="continuous"/>
          <w:pgSz w:w="11920" w:h="16840"/>
          <w:pgMar w:top="1380" w:bottom="280" w:left="1340" w:right="1660"/>
        </w:sectPr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        </w:t>
      </w:r>
      <w:r>
        <w:rPr>
          <w:rFonts w:cs="Consolas" w:hAnsi="Consolas" w:eastAsia="Consolas" w:ascii="Consolas"/>
          <w:color w:val="ABB1BE"/>
          <w:spacing w:val="7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                 </w:t>
      </w:r>
      <w:r>
        <w:rPr>
          <w:rFonts w:cs="Consolas" w:hAnsi="Consolas" w:eastAsia="Consolas" w:ascii="Consolas"/>
          <w:color w:val="ABB1BE"/>
          <w:spacing w:val="1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pict>
          <v:group style="position:absolute;margin-left:66.525pt;margin-top:68.53pt;width:454.15pt;height:629.34pt;mso-position-horizontal-relative:page;mso-position-vertical-relative:page;z-index:-2590" coordorigin="1331,1371" coordsize="9083,12587">
            <v:shape style="position:absolute;left:1341;top:1481;width:9063;height:12367" coordorigin="1341,1481" coordsize="9063,12367" path="m1341,13847l10404,13847,10404,1481,1341,1481,1341,13847xe" filled="t" fillcolor="#282C34" stroked="f">
              <v:path arrowok="t"/>
              <v:fill/>
            </v:shape>
            <v:shape style="position:absolute;left:1441;top:1481;width:8863;height:256" coordorigin="1441,1481" coordsize="8863,256" path="m1441,1737l10304,1737,10304,1481,1441,1481,1441,1737xe" filled="t" fillcolor="#282C34" stroked="f">
              <v:path arrowok="t"/>
              <v:fill/>
            </v:shape>
            <v:shape style="position:absolute;left:9427;top:1737;width:876;height:260" coordorigin="9427,1737" coordsize="876,260" path="m9427,1997l10304,1997,10304,1737,9427,1737,9427,1997xe" filled="t" fillcolor="#282C34" stroked="f">
              <v:path arrowok="t"/>
              <v:fill/>
            </v:shape>
            <v:shape style="position:absolute;left:1441;top:1737;width:7987;height:260" coordorigin="1441,1737" coordsize="7987,260" path="m1441,1997l9427,1997,9427,1737,1441,1737,1441,1997xe" filled="t" fillcolor="#282C34" stroked="f">
              <v:path arrowok="t"/>
              <v:fill/>
            </v:shape>
            <v:shape style="position:absolute;left:5314;top:1996;width:4990;height:256" coordorigin="5314,1996" coordsize="4990,256" path="m5314,2252l10304,2252,10304,1996,5314,1996,5314,2252xe" filled="t" fillcolor="#282C34" stroked="f">
              <v:path arrowok="t"/>
              <v:fill/>
            </v:shape>
            <v:shape style="position:absolute;left:1441;top:1996;width:3873;height:256" coordorigin="1441,1996" coordsize="3873,256" path="m1441,2252l5314,2252,5314,1996,1441,1996,1441,2252xe" filled="t" fillcolor="#282C34" stroked="f">
              <v:path arrowok="t"/>
              <v:fill/>
            </v:shape>
            <v:shape style="position:absolute;left:1561;top:2252;width:8743;height:260" coordorigin="1561,2252" coordsize="8743,260" path="m1561,2512l10304,2512,10304,2252,1561,2252,1561,2512xe" filled="t" fillcolor="#282C34" stroked="f">
              <v:path arrowok="t"/>
              <v:fill/>
            </v:shape>
            <v:shape style="position:absolute;left:1441;top:2252;width:120;height:260" coordorigin="1441,2252" coordsize="120,260" path="m1441,2512l1561,2512,1561,2252,1441,2252,1441,2512xe" filled="t" fillcolor="#282C34" stroked="f">
              <v:path arrowok="t"/>
              <v:fill/>
            </v:shape>
            <v:shape style="position:absolute;left:1441;top:2512;width:8863;height:256" coordorigin="1441,2512" coordsize="8863,256" path="m1441,2768l10304,2768,10304,2512,1441,2512,1441,2768xe" filled="t" fillcolor="#282C34" stroked="f">
              <v:path arrowok="t"/>
              <v:fill/>
            </v:shape>
            <v:shape style="position:absolute;left:7975;top:2768;width:2329;height:256" coordorigin="7975,2768" coordsize="2329,256" path="m7975,3024l10304,3024,10304,2768,7975,2768,7975,3024xe" filled="t" fillcolor="#282C34" stroked="f">
              <v:path arrowok="t"/>
              <v:fill/>
            </v:shape>
            <v:shape style="position:absolute;left:1441;top:2768;width:6534;height:256" coordorigin="1441,2768" coordsize="6534,256" path="m1441,3024l7975,3024,7975,2768,1441,2768,1441,3024xe" filled="t" fillcolor="#282C34" stroked="f">
              <v:path arrowok="t"/>
              <v:fill/>
            </v:shape>
            <v:shape style="position:absolute;left:4950;top:3024;width:5354;height:261" coordorigin="4950,3024" coordsize="5354,261" path="m4950,3285l10304,3285,10304,3024,4950,3024,4950,3285xe" filled="t" fillcolor="#282C34" stroked="f">
              <v:path arrowok="t"/>
              <v:fill/>
            </v:shape>
            <v:shape style="position:absolute;left:1441;top:3025;width:3509;height:260" coordorigin="1441,3025" coordsize="3509,260" path="m1441,3285l4950,3285,4950,3025,1441,3025,1441,3285xe" filled="t" fillcolor="#282C34" stroked="f">
              <v:path arrowok="t"/>
              <v:fill/>
            </v:shape>
            <v:shape style="position:absolute;left:5434;top:3285;width:4869;height:256" coordorigin="5434,3285" coordsize="4869,256" path="m5434,3541l10304,3541,10304,3285,5434,3285,5434,3541xe" filled="t" fillcolor="#282C34" stroked="f">
              <v:path arrowok="t"/>
              <v:fill/>
            </v:shape>
            <v:shape style="position:absolute;left:1441;top:3285;width:3994;height:256" coordorigin="1441,3285" coordsize="3994,256" path="m1441,3541l5434,3541,5434,3285,1441,3285,1441,3541xe" filled="t" fillcolor="#282C34" stroked="f">
              <v:path arrowok="t"/>
              <v:fill/>
            </v:shape>
            <v:shape style="position:absolute;left:5070;top:3541;width:5234;height:260" coordorigin="5070,3541" coordsize="5234,260" path="m5070,3801l10304,3801,10304,3541,5070,3541,5070,3801xe" filled="t" fillcolor="#282C34" stroked="f">
              <v:path arrowok="t"/>
              <v:fill/>
            </v:shape>
            <v:shape style="position:absolute;left:1441;top:3541;width:3629;height:260" coordorigin="1441,3541" coordsize="3629,260" path="m1441,3801l5070,3801,5070,3541,1441,3541,1441,3801xe" filled="t" fillcolor="#282C34" stroked="f">
              <v:path arrowok="t"/>
              <v:fill/>
            </v:shape>
            <v:shape style="position:absolute;left:1441;top:3801;width:8863;height:256" coordorigin="1441,3801" coordsize="8863,256" path="m1441,4057l10304,4057,10304,3801,1441,3801,1441,4057xe" filled="t" fillcolor="#282C34" stroked="f">
              <v:path arrowok="t"/>
              <v:fill/>
            </v:shape>
            <v:shape style="position:absolute;left:9307;top:4057;width:996;height:256" coordorigin="9307,4057" coordsize="996,256" path="m9307,4313l10304,4313,10304,4057,9307,4057,9307,4313xe" filled="t" fillcolor="#282C34" stroked="f">
              <v:path arrowok="t"/>
              <v:fill/>
            </v:shape>
            <v:shape style="position:absolute;left:1441;top:4057;width:7867;height:256" coordorigin="1441,4057" coordsize="7867,256" path="m1441,4313l9307,4313,9307,4057,1441,4057,1441,4313xe" filled="t" fillcolor="#282C34" stroked="f">
              <v:path arrowok="t"/>
              <v:fill/>
            </v:shape>
            <v:shape style="position:absolute;left:9307;top:4313;width:996;height:260" coordorigin="9307,4313" coordsize="996,260" path="m9307,4573l10304,4573,10304,4313,9307,4313,9307,4573xe" filled="t" fillcolor="#282C34" stroked="f">
              <v:path arrowok="t"/>
              <v:fill/>
            </v:shape>
            <v:shape style="position:absolute;left:1441;top:4313;width:7867;height:260" coordorigin="1441,4313" coordsize="7867,260" path="m1441,4573l9307,4573,9307,4313,1441,4313,1441,4573xe" filled="t" fillcolor="#282C34" stroked="f">
              <v:path arrowok="t"/>
              <v:fill/>
            </v:shape>
            <v:shape style="position:absolute;left:9307;top:4573;width:996;height:256" coordorigin="9307,4573" coordsize="996,256" path="m9307,4829l10304,4829,10304,4573,9307,4573,9307,4829xe" filled="t" fillcolor="#282C34" stroked="f">
              <v:path arrowok="t"/>
              <v:fill/>
            </v:shape>
            <v:shape style="position:absolute;left:1441;top:4573;width:7867;height:256" coordorigin="1441,4573" coordsize="7867,256" path="m1441,4829l9307,4829,9307,4573,1441,4573,1441,4829xe" filled="t" fillcolor="#282C34" stroked="f">
              <v:path arrowok="t"/>
              <v:fill/>
            </v:shape>
            <v:shape style="position:absolute;left:1441;top:4829;width:8863;height:260" coordorigin="1441,4829" coordsize="8863,260" path="m1441,5089l10304,5089,10304,4829,1441,4829,1441,5089xe" filled="t" fillcolor="#282C34" stroked="f">
              <v:path arrowok="t"/>
              <v:fill/>
            </v:shape>
            <v:shape style="position:absolute;left:4706;top:5089;width:5598;height:257" coordorigin="4706,5089" coordsize="5598,257" path="m4706,5346l10304,5346,10304,5089,4706,5089,4706,5346xe" filled="t" fillcolor="#282C34" stroked="f">
              <v:path arrowok="t"/>
              <v:fill/>
            </v:shape>
            <v:shape style="position:absolute;left:1441;top:5089;width:3265;height:257" coordorigin="1441,5089" coordsize="3265,257" path="m1441,5346l4706,5346,4706,5089,1441,5089,1441,5346xe" filled="t" fillcolor="#282C34" stroked="f">
              <v:path arrowok="t"/>
              <v:fill/>
            </v:shape>
            <v:shape style="position:absolute;left:3862;top:5346;width:6442;height:256" coordorigin="3862,5346" coordsize="6442,256" path="m3862,5602l10304,5602,10304,5346,3862,5346,3862,5602xe" filled="t" fillcolor="#282C34" stroked="f">
              <v:path arrowok="t"/>
              <v:fill/>
            </v:shape>
            <v:shape style="position:absolute;left:1441;top:5346;width:2421;height:256" coordorigin="1441,5346" coordsize="2421,256" path="m1441,5602l3862,5602,3862,5346,1441,5346,1441,5602xe" filled="t" fillcolor="#282C34" stroked="f">
              <v:path arrowok="t"/>
              <v:fill/>
            </v:shape>
            <v:shape style="position:absolute;left:5918;top:5602;width:4385;height:260" coordorigin="5918,5602" coordsize="4385,260" path="m5918,5862l10304,5862,10304,5602,5918,5602,5918,5862xe" filled="t" fillcolor="#282C34" stroked="f">
              <v:path arrowok="t"/>
              <v:fill/>
            </v:shape>
            <v:shape style="position:absolute;left:1441;top:5602;width:4478;height:260" coordorigin="1441,5602" coordsize="4478,260" path="m1441,5862l5918,5862,5918,5602,1441,5602,1441,5862xe" filled="t" fillcolor="#282C34" stroked="f">
              <v:path arrowok="t"/>
              <v:fill/>
            </v:shape>
            <v:shape style="position:absolute;left:9667;top:5861;width:636;height:256" coordorigin="9667,5861" coordsize="636,256" path="m9667,6117l10304,6117,10304,5861,9667,5861,9667,6117xe" filled="t" fillcolor="#282C34" stroked="f">
              <v:path arrowok="t"/>
              <v:fill/>
            </v:shape>
            <v:shape style="position:absolute;left:1441;top:5861;width:8227;height:256" coordorigin="1441,5861" coordsize="8227,256" path="m1441,6117l9667,6117,9667,5861,1441,5861,1441,6117xe" filled="t" fillcolor="#282C34" stroked="f">
              <v:path arrowok="t"/>
              <v:fill/>
            </v:shape>
            <v:shape style="position:absolute;left:9063;top:6117;width:1240;height:260" coordorigin="9063,6117" coordsize="1240,260" path="m9063,6377l10304,6377,10304,6117,9063,6117,9063,6377xe" filled="t" fillcolor="#282C34" stroked="f">
              <v:path arrowok="t"/>
              <v:fill/>
            </v:shape>
            <v:shape style="position:absolute;left:1441;top:6117;width:7623;height:260" coordorigin="1441,6117" coordsize="7623,260" path="m1441,6377l9063,6377,9063,6117,1441,6117,1441,6377xe" filled="t" fillcolor="#282C34" stroked="f">
              <v:path arrowok="t"/>
              <v:fill/>
            </v:shape>
            <v:shape style="position:absolute;left:8943;top:6378;width:1360;height:256" coordorigin="8943,6378" coordsize="1360,256" path="m8943,6634l10304,6634,10304,6378,8943,6378,8943,6634xe" filled="t" fillcolor="#282C34" stroked="f">
              <v:path arrowok="t"/>
              <v:fill/>
            </v:shape>
            <v:shape style="position:absolute;left:1441;top:6378;width:7503;height:256" coordorigin="1441,6378" coordsize="7503,256" path="m1441,6634l8943,6634,8943,6378,1441,6378,1441,6634xe" filled="t" fillcolor="#282C34" stroked="f">
              <v:path arrowok="t"/>
              <v:fill/>
            </v:shape>
            <v:shape style="position:absolute;left:1441;top:6634;width:8863;height:256" coordorigin="1441,6634" coordsize="8863,256" path="m1441,6890l10304,6890,10304,6634,1441,6634,1441,6890xe" filled="t" fillcolor="#282C34" stroked="f">
              <v:path arrowok="t"/>
              <v:fill/>
            </v:shape>
            <v:shape style="position:absolute;left:6886;top:6890;width:3417;height:260" coordorigin="6886,6890" coordsize="3417,260" path="m6886,7150l10304,7150,10304,6890,6886,6890,6886,7150xe" filled="t" fillcolor="#282C34" stroked="f">
              <v:path arrowok="t"/>
              <v:fill/>
            </v:shape>
            <v:shape style="position:absolute;left:1441;top:6890;width:5446;height:260" coordorigin="1441,6890" coordsize="5446,260" path="m1441,7150l6886,7150,6886,6890,1441,6890,1441,7150xe" filled="t" fillcolor="#282C34" stroked="f">
              <v:path arrowok="t"/>
              <v:fill/>
            </v:shape>
            <v:shape style="position:absolute;left:9183;top:7150;width:1120;height:257" coordorigin="9183,7150" coordsize="1120,257" path="m9183,7406l10304,7406,10304,7150,9183,7150,9183,7406xe" filled="t" fillcolor="#282C34" stroked="f">
              <v:path arrowok="t"/>
              <v:fill/>
            </v:shape>
            <v:shape style="position:absolute;left:1441;top:7150;width:7743;height:256" coordorigin="1441,7150" coordsize="7743,256" path="m1441,7406l9183,7406,9183,7150,1441,7150,1441,7406xe" filled="t" fillcolor="#282C34" stroked="f">
              <v:path arrowok="t"/>
              <v:fill/>
            </v:shape>
            <v:shape style="position:absolute;left:9063;top:7406;width:1240;height:260" coordorigin="9063,7406" coordsize="1240,260" path="m9063,7666l10304,7666,10304,7406,9063,7406,9063,7666xe" filled="t" fillcolor="#282C34" stroked="f">
              <v:path arrowok="t"/>
              <v:fill/>
            </v:shape>
            <v:shape style="position:absolute;left:1441;top:7406;width:7623;height:260" coordorigin="1441,7406" coordsize="7623,260" path="m1441,7666l9063,7666,9063,7406,1441,7406,1441,7666xe" filled="t" fillcolor="#282C34" stroked="f">
              <v:path arrowok="t"/>
              <v:fill/>
            </v:shape>
            <v:shape style="position:absolute;left:1441;top:7666;width:8863;height:256" coordorigin="1441,7666" coordsize="8863,256" path="m1441,7922l10304,7922,10304,7666,1441,7666,1441,7922xe" filled="t" fillcolor="#282C34" stroked="f">
              <v:path arrowok="t"/>
              <v:fill/>
            </v:shape>
            <v:shape style="position:absolute;left:9063;top:7922;width:1240;height:256" coordorigin="9063,7922" coordsize="1240,256" path="m9063,8178l10304,8178,10304,7922,9063,7922,9063,8178xe" filled="t" fillcolor="#282C34" stroked="f">
              <v:path arrowok="t"/>
              <v:fill/>
            </v:shape>
            <v:shape style="position:absolute;left:1441;top:7922;width:7623;height:256" coordorigin="1441,7922" coordsize="7623,256" path="m1441,8178l9063,8178,9063,7922,1441,7922,1441,8178xe" filled="t" fillcolor="#282C34" stroked="f">
              <v:path arrowok="t"/>
              <v:fill/>
            </v:shape>
            <v:shape style="position:absolute;left:10276;top:8178;width:28;height:260" coordorigin="10276,8178" coordsize="28,260" path="m10276,8438l10304,8438,10304,8178,10276,8178,10276,8438xe" filled="t" fillcolor="#282C34" stroked="f">
              <v:path arrowok="t"/>
              <v:fill/>
            </v:shape>
            <v:shape style="position:absolute;left:1441;top:8178;width:8835;height:260" coordorigin="1441,8178" coordsize="8835,260" path="m1441,8438l10276,8438,10276,8178,1441,8178,1441,8438xe" filled="t" fillcolor="#282C34" stroked="f">
              <v:path arrowok="t"/>
              <v:fill/>
            </v:shape>
            <v:shape style="position:absolute;left:10152;top:8438;width:152;height:256" coordorigin="10152,8438" coordsize="152,256" path="m10152,8694l10304,8694,10304,8438,10152,8438,10152,8694xe" filled="t" fillcolor="#282C34" stroked="f">
              <v:path arrowok="t"/>
              <v:fill/>
            </v:shape>
            <v:shape style="position:absolute;left:1441;top:8438;width:8711;height:256" coordorigin="1441,8438" coordsize="8711,256" path="m1441,8694l10152,8694,10152,8438,1441,8438,1441,8694xe" filled="t" fillcolor="#282C34" stroked="f">
              <v:path arrowok="t"/>
              <v:fill/>
            </v:shape>
            <v:shape style="position:absolute;left:6398;top:8694;width:3905;height:260" coordorigin="6398,8694" coordsize="3905,260" path="m6398,8954l10304,8954,10304,8694,6398,8694,6398,8954xe" filled="t" fillcolor="#282C34" stroked="f">
              <v:path arrowok="t"/>
              <v:fill/>
            </v:shape>
            <v:shape style="position:absolute;left:1441;top:8694;width:4958;height:260" coordorigin="1441,8694" coordsize="4958,260" path="m1441,8954l6398,8954,6398,8694,1441,8694,1441,8954xe" filled="t" fillcolor="#282C34" stroked="f">
              <v:path arrowok="t"/>
              <v:fill/>
            </v:shape>
            <v:shape style="position:absolute;left:5434;top:8954;width:4869;height:256" coordorigin="5434,8954" coordsize="4869,256" path="m5434,9210l10304,9210,10304,8954,5434,8954,5434,9210xe" filled="t" fillcolor="#282C34" stroked="f">
              <v:path arrowok="t"/>
              <v:fill/>
            </v:shape>
            <v:shape style="position:absolute;left:1441;top:8954;width:3994;height:256" coordorigin="1441,8954" coordsize="3994,256" path="m1441,9210l5434,9210,5434,8954,1441,8954,1441,9210xe" filled="t" fillcolor="#282C34" stroked="f">
              <v:path arrowok="t"/>
              <v:fill/>
            </v:shape>
            <v:shape style="position:absolute;left:1441;top:9210;width:8863;height:256" coordorigin="1441,9210" coordsize="8863,256" path="m1441,9467l10304,9467,10304,9210,1441,9210,1441,9467xe" filled="t" fillcolor="#282C34" stroked="f">
              <v:path arrowok="t"/>
              <v:fill/>
            </v:shape>
            <v:shape style="position:absolute;left:8579;top:9467;width:1724;height:260" coordorigin="8579,9467" coordsize="1724,260" path="m8579,9727l10304,9727,10304,9467,8579,9467,8579,9727xe" filled="t" fillcolor="#282C34" stroked="f">
              <v:path arrowok="t"/>
              <v:fill/>
            </v:shape>
            <v:shape style="position:absolute;left:1441;top:9467;width:7139;height:260" coordorigin="1441,9467" coordsize="7139,260" path="m1441,9727l8579,9727,8579,9467,1441,9467,1441,9727xe" filled="t" fillcolor="#282C34" stroked="f">
              <v:path arrowok="t"/>
              <v:fill/>
            </v:shape>
            <v:shape style="position:absolute;left:8823;top:9726;width:1480;height:256" coordorigin="8823,9726" coordsize="1480,256" path="m8823,9982l10304,9982,10304,9726,8823,9726,8823,9982xe" filled="t" fillcolor="#282C34" stroked="f">
              <v:path arrowok="t"/>
              <v:fill/>
            </v:shape>
            <v:shape style="position:absolute;left:1441;top:9726;width:7383;height:256" coordorigin="1441,9726" coordsize="7383,256" path="m1441,9982l8823,9982,8823,9726,1441,9726,1441,9982xe" filled="t" fillcolor="#282C34" stroked="f">
              <v:path arrowok="t"/>
              <v:fill/>
            </v:shape>
            <v:shape style="position:absolute;left:6038;top:9982;width:4265;height:260" coordorigin="6038,9982" coordsize="4265,260" path="m6038,10242l10304,10242,10304,9982,6038,9982,6038,10242xe" filled="t" fillcolor="#282C34" stroked="f">
              <v:path arrowok="t"/>
              <v:fill/>
            </v:shape>
            <v:shape style="position:absolute;left:1441;top:9982;width:4598;height:260" coordorigin="1441,9982" coordsize="4598,260" path="m1441,10242l6038,10242,6038,9982,1441,9982,1441,10242xe" filled="t" fillcolor="#282C34" stroked="f">
              <v:path arrowok="t"/>
              <v:fill/>
            </v:shape>
            <v:shape style="position:absolute;left:5674;top:10242;width:4629;height:256" coordorigin="5674,10242" coordsize="4629,256" path="m5674,10498l10304,10498,10304,10242,5674,10242,5674,10498xe" filled="t" fillcolor="#282C34" stroked="f">
              <v:path arrowok="t"/>
              <v:fill/>
            </v:shape>
            <v:shape style="position:absolute;left:1441;top:10242;width:4234;height:256" coordorigin="1441,10242" coordsize="4234,256" path="m1441,10498l5674,10498,5674,10242,1441,10242,1441,10498xe" filled="t" fillcolor="#282C34" stroked="f">
              <v:path arrowok="t"/>
              <v:fill/>
            </v:shape>
            <v:shape style="position:absolute;left:3013;top:10499;width:7291;height:256" coordorigin="3013,10499" coordsize="7291,256" path="m3013,10755l10304,10755,10304,10499,3013,10499,3013,10755xe" filled="t" fillcolor="#282C34" stroked="f">
              <v:path arrowok="t"/>
              <v:fill/>
            </v:shape>
            <v:shape style="position:absolute;left:1441;top:10499;width:1573;height:256" coordorigin="1441,10499" coordsize="1573,256" path="m1441,10755l3013,10755,3013,10499,1441,10499,1441,10755xe" filled="t" fillcolor="#282C34" stroked="f">
              <v:path arrowok="t"/>
              <v:fill/>
            </v:shape>
            <v:shape style="position:absolute;left:2529;top:10755;width:7774;height:260" coordorigin="2529,10755" coordsize="7774,260" path="m2529,11015l10304,11015,10304,10755,2529,10755,2529,11015xe" filled="t" fillcolor="#282C34" stroked="f">
              <v:path arrowok="t"/>
              <v:fill/>
            </v:shape>
            <v:shape style="position:absolute;left:1441;top:10755;width:1089;height:260" coordorigin="1441,10755" coordsize="1089,260" path="m1441,11015l2529,11015,2529,10755,1441,10755,1441,11015xe" filled="t" fillcolor="#282C34" stroked="f">
              <v:path arrowok="t"/>
              <v:fill/>
            </v:shape>
            <v:shape style="position:absolute;left:1441;top:11015;width:8863;height:256" coordorigin="1441,11015" coordsize="8863,256" path="m1441,11271l10304,11271,10304,11015,1441,11015,1441,11271xe" filled="t" fillcolor="#282C34" stroked="f">
              <v:path arrowok="t"/>
              <v:fill/>
            </v:shape>
            <v:shape style="position:absolute;left:5554;top:11271;width:4749;height:260" coordorigin="5554,11271" coordsize="4749,260" path="m5554,11531l10304,11531,10304,11271,5554,11271,5554,11531xe" filled="t" fillcolor="#282C34" stroked="f">
              <v:path arrowok="t"/>
              <v:fill/>
            </v:shape>
            <v:shape style="position:absolute;left:1441;top:11271;width:4114;height:260" coordorigin="1441,11271" coordsize="4114,260" path="m1441,11531l5554,11531,5554,11271,1441,11271,1441,11531xe" filled="t" fillcolor="#282C34" stroked="f">
              <v:path arrowok="t"/>
              <v:fill/>
            </v:shape>
            <v:shape style="position:absolute;left:1441;top:11531;width:8863;height:256" coordorigin="1441,11531" coordsize="8863,256" path="m1441,11787l10304,11787,10304,11531,1441,11531,1441,11787xe" filled="t" fillcolor="#282C34" stroked="f">
              <v:path arrowok="t"/>
              <v:fill/>
            </v:shape>
            <v:shape style="position:absolute;left:4586;top:11787;width:5718;height:256" coordorigin="4586,11787" coordsize="5718,256" path="m4586,12043l10304,12043,10304,11787,4586,11787,4586,12043xe" filled="t" fillcolor="#282C34" stroked="f">
              <v:path arrowok="t"/>
              <v:fill/>
            </v:shape>
            <v:shape style="position:absolute;left:1441;top:11787;width:3145;height:256" coordorigin="1441,11787" coordsize="3145,256" path="m1441,12043l4586,12043,4586,11787,1441,11787,1441,12043xe" filled="t" fillcolor="#282C34" stroked="f">
              <v:path arrowok="t"/>
              <v:fill/>
            </v:shape>
            <v:shape style="position:absolute;left:10272;top:12043;width:32;height:260" coordorigin="10272,12043" coordsize="32,260" path="m10272,12303l10304,12303,10304,12043,10272,12043,10272,12303xe" filled="t" fillcolor="#282C34" stroked="f">
              <v:path arrowok="t"/>
              <v:fill/>
            </v:shape>
            <v:shape style="position:absolute;left:1441;top:12043;width:8831;height:260" coordorigin="1441,12043" coordsize="8831,260" path="m1441,12303l10272,12303,10272,12043,1441,12043,1441,12303xe" filled="t" fillcolor="#282C34" stroked="f">
              <v:path arrowok="t"/>
              <v:fill/>
            </v:shape>
            <v:shape style="position:absolute;left:3862;top:12303;width:6442;height:256" coordorigin="3862,12303" coordsize="6442,256" path="m3862,12559l10304,12559,10304,12303,3862,12303,3862,12559xe" filled="t" fillcolor="#282C34" stroked="f">
              <v:path arrowok="t"/>
              <v:fill/>
            </v:shape>
            <v:shape style="position:absolute;left:1441;top:12303;width:2421;height:256" coordorigin="1441,12303" coordsize="2421,256" path="m1441,12559l3862,12559,3862,12303,1441,12303,1441,12559xe" filled="t" fillcolor="#282C34" stroked="f">
              <v:path arrowok="t"/>
              <v:fill/>
            </v:shape>
            <v:shape style="position:absolute;left:2045;top:12559;width:8259;height:260" coordorigin="2045,12559" coordsize="8259,260" path="m2045,12819l10304,12819,10304,12559,2045,12559,2045,12819xe" filled="t" fillcolor="#282C34" stroked="f">
              <v:path arrowok="t"/>
              <v:fill/>
            </v:shape>
            <v:shape style="position:absolute;left:1441;top:12559;width:604;height:260" coordorigin="1441,12559" coordsize="604,260" path="m1441,12819l2045,12819,2045,12559,1441,12559,1441,12819xe" filled="t" fillcolor="#282C34" stroked="f">
              <v:path arrowok="t"/>
              <v:fill/>
            </v:shape>
            <v:shape style="position:absolute;left:1441;top:12819;width:8863;height:256" coordorigin="1441,12819" coordsize="8863,256" path="m1441,13075l10304,13075,10304,12819,1441,12819,1441,13075xe" filled="t" fillcolor="#282C34" stroked="f">
              <v:path arrowok="t"/>
              <v:fill/>
            </v:shape>
            <v:shape style="position:absolute;left:4586;top:13075;width:5718;height:256" coordorigin="4586,13075" coordsize="5718,256" path="m4586,13331l10304,13331,10304,13075,4586,13075,4586,13331xe" filled="t" fillcolor="#282C34" stroked="f">
              <v:path arrowok="t"/>
              <v:fill/>
            </v:shape>
            <v:shape style="position:absolute;left:1441;top:13075;width:3145;height:256" coordorigin="1441,13075" coordsize="3145,256" path="m1441,13331l4586,13331,4586,13075,1441,13075,1441,13331xe" filled="t" fillcolor="#282C34" stroked="f">
              <v:path arrowok="t"/>
              <v:fill/>
            </v:shape>
            <v:shape style="position:absolute;left:1561;top:13331;width:8743;height:260" coordorigin="1561,13331" coordsize="8743,260" path="m1561,13592l10304,13592,10304,13331,1561,13331,1561,13592xe" filled="t" fillcolor="#282C34" stroked="f">
              <v:path arrowok="t"/>
              <v:fill/>
            </v:shape>
            <v:shape style="position:absolute;left:1441;top:13331;width:120;height:260" coordorigin="1441,13331" coordsize="120,260" path="m1441,13592l1561,13592,1561,13331,1441,13331,1441,13592xe" filled="t" fillcolor="#282C34" stroked="f">
              <v:path arrowok="t"/>
              <v:fill/>
            </v:shape>
            <v:shape style="position:absolute;left:1441;top:13591;width:8863;height:256" coordorigin="1441,13591" coordsize="8863,256" path="m1441,13847l10304,13847,10304,13591,1441,13591,1441,13847xe" filled="t" fillcolor="#282C34" stroked="f">
              <v:path arrowok="t"/>
              <v:fill/>
            </v:shape>
            <v:shape style="position:absolute;left:1341;top:1381;width:9063;height:100" coordorigin="1341,1381" coordsize="9063,100" path="m1341,1481l10404,1481,10404,1381,1341,1381,1341,1481xe" filled="t" fillcolor="#282C34" stroked="f">
              <v:path arrowok="t"/>
              <v:fill/>
            </v:shape>
            <v:shape style="position:absolute;left:1341;top:13847;width:9063;height:100" coordorigin="1341,13847" coordsize="9063,100" path="m1341,13947l10404,13947,10404,13847,1341,13847,1341,13947xe" filled="t" fillcolor="#282C34" stroked="f">
              <v:path arrowok="t"/>
              <v:fill/>
            </v:shape>
            <w10:wrap type="none"/>
          </v:group>
        </w:pict>
      </w:r>
      <w:r>
        <w:rPr>
          <w:sz w:val="15"/>
          <w:szCs w:val="15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ind w:left="101" w:right="918" w:firstLine="480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7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11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  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55B6C2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55B6C2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11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22"/>
        <w:ind w:left="581" w:right="1037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    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       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        </w:t>
      </w:r>
      <w:r>
        <w:rPr>
          <w:rFonts w:cs="Consolas" w:hAnsi="Consolas" w:eastAsia="Consolas" w:ascii="Consolas"/>
          <w:color w:val="97C379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2033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2033" w:right="1528" w:hanging="484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&amp;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true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2033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"x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  <w:sectPr>
          <w:pgSz w:w="11920" w:h="16840"/>
          <w:pgMar w:top="1580" w:bottom="280" w:left="1340" w:right="1540"/>
        </w:sectPr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pict>
          <v:group style="position:absolute;margin-left:66.525pt;margin-top:126.92pt;width:446.15pt;height:693.78pt;mso-position-horizontal-relative:page;mso-position-vertical-relative:page;z-index:-2589" coordorigin="1331,2538" coordsize="8923,13876">
            <v:shape style="position:absolute;left:1341;top:2648;width:8903;height:13656" coordorigin="1341,2648" coordsize="8903,13656" path="m1341,16304l10244,16304,10244,2648,1341,2648,1341,16304xe" filled="t" fillcolor="#282C34" stroked="f">
              <v:path arrowok="t"/>
              <v:fill/>
            </v:shape>
            <v:shape style="position:absolute;left:6038;top:2648;width:4105;height:256" coordorigin="6038,2648" coordsize="4105,256" path="m6038,2904l10144,2904,10144,2648,6038,2648,6038,2904xe" filled="t" fillcolor="#282C34" stroked="f">
              <v:path arrowok="t"/>
              <v:fill/>
            </v:shape>
            <v:shape style="position:absolute;left:1441;top:2648;width:4598;height:256" coordorigin="1441,2648" coordsize="4598,256" path="m1441,2904l6038,2904,6038,2648,1441,2648,1441,2904xe" filled="t" fillcolor="#282C34" stroked="f">
              <v:path arrowok="t"/>
              <v:fill/>
            </v:shape>
            <v:shape style="position:absolute;left:4706;top:2904;width:5438;height:261" coordorigin="4706,2904" coordsize="5438,261" path="m4706,3165l10144,3165,10144,2904,4706,2904,4706,3165xe" filled="t" fillcolor="#282C34" stroked="f">
              <v:path arrowok="t"/>
              <v:fill/>
            </v:shape>
            <v:shape style="position:absolute;left:1441;top:2905;width:3265;height:260" coordorigin="1441,2905" coordsize="3265,260" path="m1441,3165l4706,3165,4706,2905,1441,2905,1441,3165xe" filled="t" fillcolor="#282C34" stroked="f">
              <v:path arrowok="t"/>
              <v:fill/>
            </v:shape>
            <v:shape style="position:absolute;left:8823;top:3165;width:1320;height:256" coordorigin="8823,3165" coordsize="1320,256" path="m8823,3421l10144,3421,10144,3165,8823,3165,8823,3421xe" filled="t" fillcolor="#282C34" stroked="f">
              <v:path arrowok="t"/>
              <v:fill/>
            </v:shape>
            <v:shape style="position:absolute;left:1441;top:3165;width:7383;height:256" coordorigin="1441,3165" coordsize="7383,256" path="m1441,3421l8823,3421,8823,3165,1441,3165,1441,3421xe" filled="t" fillcolor="#282C34" stroked="f">
              <v:path arrowok="t"/>
              <v:fill/>
            </v:shape>
            <v:shape style="position:absolute;left:8943;top:3421;width:1200;height:256" coordorigin="8943,3421" coordsize="1200,256" path="m8943,3677l10144,3677,10144,3421,8943,3421,8943,3677xe" filled="t" fillcolor="#282C34" stroked="f">
              <v:path arrowok="t"/>
              <v:fill/>
            </v:shape>
            <v:shape style="position:absolute;left:1441;top:3421;width:7503;height:256" coordorigin="1441,3421" coordsize="7503,256" path="m1441,3677l8943,3677,8943,3421,1441,3421,1441,3677xe" filled="t" fillcolor="#282C34" stroked="f">
              <v:path arrowok="t"/>
              <v:fill/>
            </v:shape>
            <v:shape style="position:absolute;left:1441;top:3677;width:8703;height:260" coordorigin="1441,3677" coordsize="8703,260" path="m1441,3937l10144,3937,10144,3677,1441,3677,1441,3937xe" filled="t" fillcolor="#282C34" stroked="f">
              <v:path arrowok="t"/>
              <v:fill/>
            </v:shape>
            <v:shape style="position:absolute;left:8823;top:3937;width:1320;height:256" coordorigin="8823,3937" coordsize="1320,256" path="m8823,4193l10144,4193,10144,3937,8823,3937,8823,4193xe" filled="t" fillcolor="#282C34" stroked="f">
              <v:path arrowok="t"/>
              <v:fill/>
            </v:shape>
            <v:shape style="position:absolute;left:1441;top:3937;width:7383;height:256" coordorigin="1441,3937" coordsize="7383,256" path="m1441,4193l8823,4193,8823,3937,1441,3937,1441,4193xe" filled="t" fillcolor="#282C34" stroked="f">
              <v:path arrowok="t"/>
              <v:fill/>
            </v:shape>
            <v:shape style="position:absolute;left:1441;top:4193;width:8703;height:260" coordorigin="1441,4193" coordsize="8703,260" path="m1441,4453l10144,4453,10144,4193,1441,4193,1441,4453xe" filled="t" fillcolor="#282C34" stroked="f">
              <v:path arrowok="t"/>
              <v:fill/>
            </v:shape>
            <v:shape style="position:absolute;left:5674;top:4453;width:4469;height:256" coordorigin="5674,4453" coordsize="4469,256" path="m5674,4709l10144,4709,10144,4453,5674,4453,5674,4709xe" filled="t" fillcolor="#282C34" stroked="f">
              <v:path arrowok="t"/>
              <v:fill/>
            </v:shape>
            <v:shape style="position:absolute;left:1441;top:4453;width:4234;height:256" coordorigin="1441,4453" coordsize="4234,256" path="m1441,4709l5674,4709,5674,4453,1441,4453,1441,4709xe" filled="t" fillcolor="#282C34" stroked="f">
              <v:path arrowok="t"/>
              <v:fill/>
            </v:shape>
            <v:shape style="position:absolute;left:8339;top:4709;width:1805;height:256" coordorigin="8339,4709" coordsize="1805,256" path="m8339,4965l10144,4965,10144,4709,8339,4709,8339,4965xe" filled="t" fillcolor="#282C34" stroked="f">
              <v:path arrowok="t"/>
              <v:fill/>
            </v:shape>
            <v:shape style="position:absolute;left:1441;top:4709;width:6898;height:256" coordorigin="1441,4709" coordsize="6898,256" path="m1441,4965l8339,4965,8339,4709,1441,4709,1441,4965xe" filled="t" fillcolor="#282C34" stroked="f">
              <v:path arrowok="t"/>
              <v:fill/>
            </v:shape>
            <v:shape style="position:absolute;left:8459;top:4965;width:1685;height:261" coordorigin="8459,4965" coordsize="1685,261" path="m8459,5226l10144,5226,10144,4965,8459,4965,8459,5226xe" filled="t" fillcolor="#282C34" stroked="f">
              <v:path arrowok="t"/>
              <v:fill/>
            </v:shape>
            <v:shape style="position:absolute;left:1441;top:4965;width:7018;height:260" coordorigin="1441,4965" coordsize="7018,260" path="m1441,5226l8459,5226,8459,4965,1441,4965,1441,5226xe" filled="t" fillcolor="#282C34" stroked="f">
              <v:path arrowok="t"/>
              <v:fill/>
            </v:shape>
            <v:shape style="position:absolute;left:6278;top:5226;width:3865;height:256" coordorigin="6278,5226" coordsize="3865,256" path="m6278,5482l10144,5482,10144,5226,6278,5226,6278,5482xe" filled="t" fillcolor="#282C34" stroked="f">
              <v:path arrowok="t"/>
              <v:fill/>
            </v:shape>
            <v:shape style="position:absolute;left:1441;top:5226;width:4838;height:256" coordorigin="1441,5226" coordsize="4838,256" path="m1441,5482l6278,5482,6278,5226,1441,5226,1441,5482xe" filled="t" fillcolor="#282C34" stroked="f">
              <v:path arrowok="t"/>
              <v:fill/>
            </v:shape>
            <v:shape style="position:absolute;left:6766;top:5482;width:3377;height:260" coordorigin="6766,5482" coordsize="3377,260" path="m6766,5742l10144,5742,10144,5482,6766,5482,6766,5742xe" filled="t" fillcolor="#282C34" stroked="f">
              <v:path arrowok="t"/>
              <v:fill/>
            </v:shape>
            <v:shape style="position:absolute;left:1441;top:5482;width:5326;height:260" coordorigin="1441,5482" coordsize="5326,260" path="m1441,5742l6766,5742,6766,5482,1441,5482,1441,5742xe" filled="t" fillcolor="#282C34" stroked="f">
              <v:path arrowok="t"/>
              <v:fill/>
            </v:shape>
            <v:shape style="position:absolute;left:7855;top:5741;width:2289;height:256" coordorigin="7855,5741" coordsize="2289,256" path="m7855,5997l10144,5997,10144,5741,7855,5741,7855,5997xe" filled="t" fillcolor="#282C34" stroked="f">
              <v:path arrowok="t"/>
              <v:fill/>
            </v:shape>
            <v:shape style="position:absolute;left:1441;top:5741;width:6414;height:256" coordorigin="1441,5741" coordsize="6414,256" path="m1441,5997l7855,5997,7855,5741,1441,5741,1441,5997xe" filled="t" fillcolor="#282C34" stroked="f">
              <v:path arrowok="t"/>
              <v:fill/>
            </v:shape>
            <v:shape style="position:absolute;left:9063;top:5998;width:1080;height:256" coordorigin="9063,5998" coordsize="1080,256" path="m9063,6254l10144,6254,10144,5998,9063,5998,9063,6254xe" filled="t" fillcolor="#282C34" stroked="f">
              <v:path arrowok="t"/>
              <v:fill/>
            </v:shape>
            <v:shape style="position:absolute;left:1441;top:5998;width:7623;height:256" coordorigin="1441,5998" coordsize="7623,256" path="m1441,6254l9063,6254,9063,5998,1441,5998,1441,6254xe" filled="t" fillcolor="#282C34" stroked="f">
              <v:path arrowok="t"/>
              <v:fill/>
            </v:shape>
            <v:shape style="position:absolute;left:1441;top:6254;width:8703;height:260" coordorigin="1441,6254" coordsize="8703,260" path="m1441,6514l10144,6514,10144,6254,1441,6254,1441,6514xe" filled="t" fillcolor="#282C34" stroked="f">
              <v:path arrowok="t"/>
              <v:fill/>
            </v:shape>
            <v:shape style="position:absolute;left:3497;top:6514;width:6646;height:256" coordorigin="3497,6514" coordsize="6646,256" path="m3497,6770l10144,6770,10144,6514,3497,6514,3497,6770xe" filled="t" fillcolor="#282C34" stroked="f">
              <v:path arrowok="t"/>
              <v:fill/>
            </v:shape>
            <v:shape style="position:absolute;left:1441;top:6514;width:2057;height:256" coordorigin="1441,6514" coordsize="2057,256" path="m1441,6770l3497,6770,3497,6514,1441,6514,1441,6770xe" filled="t" fillcolor="#282C34" stroked="f">
              <v:path arrowok="t"/>
              <v:fill/>
            </v:shape>
            <v:shape style="position:absolute;left:7127;top:6770;width:3017;height:260" coordorigin="7127,6770" coordsize="3017,260" path="m7127,7030l10144,7030,10144,6770,7127,6770,7127,7030xe" filled="t" fillcolor="#282C34" stroked="f">
              <v:path arrowok="t"/>
              <v:fill/>
            </v:shape>
            <v:shape style="position:absolute;left:1441;top:6770;width:5686;height:260" coordorigin="1441,6770" coordsize="5686,260" path="m1441,7030l7127,7030,7127,6770,1441,6770,1441,7030xe" filled="t" fillcolor="#282C34" stroked="f">
              <v:path arrowok="t"/>
              <v:fill/>
            </v:shape>
            <v:shape style="position:absolute;left:9427;top:7030;width:716;height:257" coordorigin="9427,7030" coordsize="716,257" path="m9427,7286l10144,7286,10144,7030,9427,7030,9427,7286xe" filled="t" fillcolor="#282C34" stroked="f">
              <v:path arrowok="t"/>
              <v:fill/>
            </v:shape>
            <v:shape style="position:absolute;left:1441;top:7030;width:7987;height:256" coordorigin="1441,7030" coordsize="7987,256" path="m1441,7286l9427,7286,9427,7030,1441,7030,1441,7286xe" filled="t" fillcolor="#282C34" stroked="f">
              <v:path arrowok="t"/>
              <v:fill/>
            </v:shape>
            <v:shape style="position:absolute;left:1561;top:7286;width:8583;height:256" coordorigin="1561,7286" coordsize="8583,256" path="m1561,7542l10144,7542,10144,7286,1561,7286,1561,7542xe" filled="t" fillcolor="#282C34" stroked="f">
              <v:path arrowok="t"/>
              <v:fill/>
            </v:shape>
            <v:shape style="position:absolute;left:1441;top:7286;width:120;height:256" coordorigin="1441,7286" coordsize="120,256" path="m1441,7542l1561,7542,1561,7286,1441,7286,1441,7542xe" filled="t" fillcolor="#282C34" stroked="f">
              <v:path arrowok="t"/>
              <v:fill/>
            </v:shape>
            <v:shape style="position:absolute;left:1441;top:7542;width:8703;height:260" coordorigin="1441,7542" coordsize="8703,260" path="m1441,7802l10144,7802,10144,7542,1441,7542,1441,7802xe" filled="t" fillcolor="#282C34" stroked="f">
              <v:path arrowok="t"/>
              <v:fill/>
            </v:shape>
            <v:shape style="position:absolute;left:6158;top:7802;width:3985;height:256" coordorigin="6158,7802" coordsize="3985,256" path="m6158,8058l10144,8058,10144,7802,6158,7802,6158,8058xe" filled="t" fillcolor="#282C34" stroked="f">
              <v:path arrowok="t"/>
              <v:fill/>
            </v:shape>
            <v:shape style="position:absolute;left:1441;top:7802;width:4718;height:256" coordorigin="1441,7802" coordsize="4718,256" path="m1441,8058l6158,8058,6158,7802,1441,7802,1441,8058xe" filled="t" fillcolor="#282C34" stroked="f">
              <v:path arrowok="t"/>
              <v:fill/>
            </v:shape>
            <v:shape style="position:absolute;left:9667;top:8058;width:476;height:260" coordorigin="9667,8058" coordsize="476,260" path="m9667,8318l10144,8318,10144,8058,9667,8058,9667,8318xe" filled="t" fillcolor="#282C34" stroked="f">
              <v:path arrowok="t"/>
              <v:fill/>
            </v:shape>
            <v:shape style="position:absolute;left:1441;top:8058;width:8227;height:260" coordorigin="1441,8058" coordsize="8227,260" path="m1441,8318l9667,8318,9667,8058,1441,8058,1441,8318xe" filled="t" fillcolor="#282C34" stroked="f">
              <v:path arrowok="t"/>
              <v:fill/>
            </v:shape>
            <v:shape style="position:absolute;left:4462;top:8318;width:5682;height:256" coordorigin="4462,8318" coordsize="5682,256" path="m4462,8574l10144,8574,10144,8318,4462,8318,4462,8574xe" filled="t" fillcolor="#282C34" stroked="f">
              <v:path arrowok="t"/>
              <v:fill/>
            </v:shape>
            <v:shape style="position:absolute;left:1441;top:8318;width:3021;height:256" coordorigin="1441,8318" coordsize="3021,256" path="m1441,8574l4462,8574,4462,8318,1441,8318,1441,8574xe" filled="t" fillcolor="#282C34" stroked="f">
              <v:path arrowok="t"/>
              <v:fill/>
            </v:shape>
            <v:shape style="position:absolute;left:8339;top:8574;width:1805;height:256" coordorigin="8339,8574" coordsize="1805,256" path="m8339,8830l10144,8830,10144,8574,8339,8574,8339,8830xe" filled="t" fillcolor="#282C34" stroked="f">
              <v:path arrowok="t"/>
              <v:fill/>
            </v:shape>
            <v:shape style="position:absolute;left:1441;top:8574;width:6898;height:256" coordorigin="1441,8574" coordsize="6898,256" path="m1441,8830l8339,8830,8339,8574,1441,8574,1441,8830xe" filled="t" fillcolor="#282C34" stroked="f">
              <v:path arrowok="t"/>
              <v:fill/>
            </v:shape>
            <v:shape style="position:absolute;left:1441;top:8830;width:8703;height:260" coordorigin="1441,8830" coordsize="8703,260" path="m1441,9090l10144,9090,10144,8830,1441,8830,1441,9090xe" filled="t" fillcolor="#282C34" stroked="f">
              <v:path arrowok="t"/>
              <v:fill/>
            </v:shape>
            <v:shape style="position:absolute;left:6766;top:9090;width:3377;height:257" coordorigin="6766,9090" coordsize="3377,257" path="m6766,9347l10144,9347,10144,9090,6766,9090,6766,9347xe" filled="t" fillcolor="#282C34" stroked="f">
              <v:path arrowok="t"/>
              <v:fill/>
            </v:shape>
            <v:shape style="position:absolute;left:1441;top:9090;width:5326;height:256" coordorigin="1441,9090" coordsize="5326,256" path="m1441,9347l6766,9347,6766,9090,1441,9090,1441,9347xe" filled="t" fillcolor="#282C34" stroked="f">
              <v:path arrowok="t"/>
              <v:fill/>
            </v:shape>
            <v:shape style="position:absolute;left:8579;top:9347;width:1564;height:260" coordorigin="8579,9347" coordsize="1564,260" path="m8579,9607l10144,9607,10144,9347,8579,9347,8579,9607xe" filled="t" fillcolor="#282C34" stroked="f">
              <v:path arrowok="t"/>
              <v:fill/>
            </v:shape>
            <v:shape style="position:absolute;left:1441;top:9347;width:7139;height:260" coordorigin="1441,9347" coordsize="7139,260" path="m1441,9607l8579,9607,8579,9347,1441,9347,1441,9607xe" filled="t" fillcolor="#282C34" stroked="f">
              <v:path arrowok="t"/>
              <v:fill/>
            </v:shape>
            <v:shape style="position:absolute;left:1441;top:9606;width:8703;height:256" coordorigin="1441,9606" coordsize="8703,256" path="m1441,9862l10144,9862,10144,9606,1441,9606,1441,9862xe" filled="t" fillcolor="#282C34" stroked="f">
              <v:path arrowok="t"/>
              <v:fill/>
            </v:shape>
            <v:shape style="position:absolute;left:4830;top:9863;width:5314;height:256" coordorigin="4830,9863" coordsize="5314,256" path="m4830,10119l10144,10119,10144,9863,4830,9863,4830,10119xe" filled="t" fillcolor="#282C34" stroked="f">
              <v:path arrowok="t"/>
              <v:fill/>
            </v:shape>
            <v:shape style="position:absolute;left:1441;top:9863;width:3389;height:256" coordorigin="1441,9863" coordsize="3389,256" path="m1441,10119l4830,10119,4830,9863,1441,9863,1441,10119xe" filled="t" fillcolor="#282C34" stroked="f">
              <v:path arrowok="t"/>
              <v:fill/>
            </v:shape>
            <v:shape style="position:absolute;left:9787;top:10118;width:356;height:260" coordorigin="9787,10118" coordsize="356,260" path="m9787,10378l10144,10378,10144,10118,9787,10118,9787,10378xe" filled="t" fillcolor="#282C34" stroked="f">
              <v:path arrowok="t"/>
              <v:fill/>
            </v:shape>
            <v:shape style="position:absolute;left:1441;top:10118;width:8347;height:260" coordorigin="1441,10118" coordsize="8347,260" path="m1441,10378l9787,10378,9787,10118,1441,10118,1441,10378xe" filled="t" fillcolor="#282C34" stroked="f">
              <v:path arrowok="t"/>
              <v:fill/>
            </v:shape>
            <v:shape style="position:absolute;left:3013;top:10379;width:7131;height:256" coordorigin="3013,10379" coordsize="7131,256" path="m3013,10635l10144,10635,10144,10379,3013,10379,3013,10635xe" filled="t" fillcolor="#282C34" stroked="f">
              <v:path arrowok="t"/>
              <v:fill/>
            </v:shape>
            <v:shape style="position:absolute;left:1441;top:10379;width:1573;height:256" coordorigin="1441,10379" coordsize="1573,256" path="m1441,10635l3013,10635,3013,10379,1441,10379,1441,10635xe" filled="t" fillcolor="#282C34" stroked="f">
              <v:path arrowok="t"/>
              <v:fill/>
            </v:shape>
            <v:shape style="position:absolute;left:3257;top:10635;width:6886;height:260" coordorigin="3257,10635" coordsize="6886,260" path="m3257,10895l10144,10895,10144,10635,3257,10635,3257,10895xe" filled="t" fillcolor="#282C34" stroked="f">
              <v:path arrowok="t"/>
              <v:fill/>
            </v:shape>
            <v:shape style="position:absolute;left:1441;top:10635;width:1817;height:260" coordorigin="1441,10635" coordsize="1817,260" path="m1441,10895l3257,10895,3257,10635,1441,10635,1441,10895xe" filled="t" fillcolor="#282C34" stroked="f">
              <v:path arrowok="t"/>
              <v:fill/>
            </v:shape>
            <v:shape style="position:absolute;left:2045;top:10895;width:8099;height:256" coordorigin="2045,10895" coordsize="8099,256" path="m2045,11151l10144,11151,10144,10895,2045,10895,2045,11151xe" filled="t" fillcolor="#282C34" stroked="f">
              <v:path arrowok="t"/>
              <v:fill/>
            </v:shape>
            <v:shape style="position:absolute;left:1441;top:10895;width:604;height:256" coordorigin="1441,10895" coordsize="604,256" path="m1441,11151l2045,11151,2045,10895,1441,10895,1441,11151xe" filled="t" fillcolor="#282C34" stroked="f">
              <v:path arrowok="t"/>
              <v:fill/>
            </v:shape>
            <v:shape style="position:absolute;left:1441;top:11151;width:8703;height:257" coordorigin="1441,11151" coordsize="8703,257" path="m1441,11407l10144,11407,10144,11151,1441,11151,1441,11407xe" filled="t" fillcolor="#282C34" stroked="f">
              <v:path arrowok="t"/>
              <v:fill/>
            </v:shape>
            <v:shape style="position:absolute;left:8943;top:11407;width:1200;height:260" coordorigin="8943,11407" coordsize="1200,260" path="m8943,11667l10144,11667,10144,11407,8943,11407,8943,11667xe" filled="t" fillcolor="#282C34" stroked="f">
              <v:path arrowok="t"/>
              <v:fill/>
            </v:shape>
            <v:shape style="position:absolute;left:1441;top:11407;width:7503;height:260" coordorigin="1441,11407" coordsize="7503,260" path="m1441,11667l8943,11667,8943,11407,1441,11407,1441,11667xe" filled="t" fillcolor="#282C34" stroked="f">
              <v:path arrowok="t"/>
              <v:fill/>
            </v:shape>
            <v:shape style="position:absolute;left:4226;top:11667;width:5918;height:256" coordorigin="4226,11667" coordsize="5918,256" path="m4226,11923l10144,11923,10144,11667,4226,11667,4226,11923xe" filled="t" fillcolor="#282C34" stroked="f">
              <v:path arrowok="t"/>
              <v:fill/>
            </v:shape>
            <v:shape style="position:absolute;left:1441;top:11667;width:2785;height:256" coordorigin="1441,11667" coordsize="2785,256" path="m1441,11923l4226,11923,4226,11667,1441,11667,1441,11923xe" filled="t" fillcolor="#282C34" stroked="f">
              <v:path arrowok="t"/>
              <v:fill/>
            </v:shape>
            <v:shape style="position:absolute;left:8579;top:11923;width:1564;height:260" coordorigin="8579,11923" coordsize="1564,260" path="m8579,12183l10144,12183,10144,11923,8579,11923,8579,12183xe" filled="t" fillcolor="#282C34" stroked="f">
              <v:path arrowok="t"/>
              <v:fill/>
            </v:shape>
            <v:shape style="position:absolute;left:1441;top:11923;width:7139;height:260" coordorigin="1441,11923" coordsize="7139,260" path="m1441,12183l8579,12183,8579,11923,1441,11923,1441,12183xe" filled="t" fillcolor="#282C34" stroked="f">
              <v:path arrowok="t"/>
              <v:fill/>
            </v:shape>
            <v:shape style="position:absolute;left:5554;top:12183;width:4589;height:256" coordorigin="5554,12183" coordsize="4589,256" path="m5554,12439l10144,12439,10144,12183,5554,12183,5554,12439xe" filled="t" fillcolor="#282C34" stroked="f">
              <v:path arrowok="t"/>
              <v:fill/>
            </v:shape>
            <v:shape style="position:absolute;left:1441;top:12183;width:4114;height:256" coordorigin="1441,12183" coordsize="4114,256" path="m1441,12439l5554,12439,5554,12183,1441,12183,1441,12439xe" filled="t" fillcolor="#282C34" stroked="f">
              <v:path arrowok="t"/>
              <v:fill/>
            </v:shape>
            <v:shape style="position:absolute;left:3497;top:12439;width:6646;height:256" coordorigin="3497,12439" coordsize="6646,256" path="m3497,12695l10144,12695,10144,12439,3497,12439,3497,12695xe" filled="t" fillcolor="#282C34" stroked="f">
              <v:path arrowok="t"/>
              <v:fill/>
            </v:shape>
            <v:shape style="position:absolute;left:1441;top:12439;width:2057;height:256" coordorigin="1441,12439" coordsize="2057,256" path="m1441,12695l3497,12695,3497,12439,1441,12439,1441,12695xe" filled="t" fillcolor="#282C34" stroked="f">
              <v:path arrowok="t"/>
              <v:fill/>
            </v:shape>
            <v:shape style="position:absolute;left:1561;top:12695;width:8583;height:260" coordorigin="1561,12695" coordsize="8583,260" path="m1561,12955l10144,12955,10144,12695,1561,12695,1561,12955xe" filled="t" fillcolor="#282C34" stroked="f">
              <v:path arrowok="t"/>
              <v:fill/>
            </v:shape>
            <v:shape style="position:absolute;left:1441;top:12695;width:120;height:260" coordorigin="1441,12695" coordsize="120,260" path="m1441,12955l1561,12955,1561,12695,1441,12695,1441,12955xe" filled="t" fillcolor="#282C34" stroked="f">
              <v:path arrowok="t"/>
              <v:fill/>
            </v:shape>
            <v:shape style="position:absolute;left:1441;top:12955;width:8703;height:256" coordorigin="1441,12955" coordsize="8703,256" path="m1441,13211l10144,13211,10144,12955,1441,12955,1441,13211xe" filled="t" fillcolor="#282C34" stroked="f">
              <v:path arrowok="t"/>
              <v:fill/>
            </v:shape>
            <v:shape style="position:absolute;left:8459;top:13211;width:1685;height:260" coordorigin="8459,13211" coordsize="1685,260" path="m8459,13472l10144,13472,10144,13211,8459,13211,8459,13472xe" filled="t" fillcolor="#282C34" stroked="f">
              <v:path arrowok="t"/>
              <v:fill/>
            </v:shape>
            <v:shape style="position:absolute;left:1441;top:13211;width:7018;height:260" coordorigin="1441,13211" coordsize="7018,260" path="m1441,13472l8459,13472,8459,13211,1441,13211,1441,13472xe" filled="t" fillcolor="#282C34" stroked="f">
              <v:path arrowok="t"/>
              <v:fill/>
            </v:shape>
            <v:shape style="position:absolute;left:4950;top:13471;width:5194;height:256" coordorigin="4950,13471" coordsize="5194,256" path="m4950,13727l10144,13727,10144,13471,4950,13471,4950,13727xe" filled="t" fillcolor="#282C34" stroked="f">
              <v:path arrowok="t"/>
              <v:fill/>
            </v:shape>
            <v:shape style="position:absolute;left:1441;top:13471;width:3509;height:256" coordorigin="1441,13471" coordsize="3509,256" path="m1441,13727l4950,13727,4950,13471,1441,13471,1441,13727xe" filled="t" fillcolor="#282C34" stroked="f">
              <v:path arrowok="t"/>
              <v:fill/>
            </v:shape>
            <v:shape style="position:absolute;left:8823;top:13727;width:1320;height:256" coordorigin="8823,13727" coordsize="1320,256" path="m8823,13983l10144,13983,10144,13727,8823,13727,8823,13983xe" filled="t" fillcolor="#282C34" stroked="f">
              <v:path arrowok="t"/>
              <v:fill/>
            </v:shape>
            <v:shape style="position:absolute;left:1441;top:13727;width:7383;height:256" coordorigin="1441,13727" coordsize="7383,256" path="m1441,13983l8823,13983,8823,13727,1441,13727,1441,13983xe" filled="t" fillcolor="#282C34" stroked="f">
              <v:path arrowok="t"/>
              <v:fill/>
            </v:shape>
            <v:shape style="position:absolute;left:8943;top:13983;width:1200;height:260" coordorigin="8943,13983" coordsize="1200,260" path="m8943,14243l10144,14243,10144,13983,8943,13983,8943,14243xe" filled="t" fillcolor="#282C34" stroked="f">
              <v:path arrowok="t"/>
              <v:fill/>
            </v:shape>
            <v:shape style="position:absolute;left:1441;top:13983;width:7503;height:260" coordorigin="1441,13983" coordsize="7503,260" path="m1441,14243l8943,14243,8943,13983,1441,13983,1441,14243xe" filled="t" fillcolor="#282C34" stroked="f">
              <v:path arrowok="t"/>
              <v:fill/>
            </v:shape>
            <v:shape style="position:absolute;left:6038;top:14244;width:4105;height:256" coordorigin="6038,14244" coordsize="4105,256" path="m6038,14500l10144,14500,10144,14244,6038,14244,6038,14500xe" filled="t" fillcolor="#282C34" stroked="f">
              <v:path arrowok="t"/>
              <v:fill/>
            </v:shape>
            <v:shape style="position:absolute;left:1441;top:14244;width:4598;height:256" coordorigin="1441,14244" coordsize="4598,256" path="m1441,14500l6038,14500,6038,14244,1441,14244,1441,14500xe" filled="t" fillcolor="#282C34" stroked="f">
              <v:path arrowok="t"/>
              <v:fill/>
            </v:shape>
            <v:shape style="position:absolute;left:2045;top:14500;width:8099;height:260" coordorigin="2045,14500" coordsize="8099,260" path="m2045,14760l10144,14760,10144,14500,2045,14500,2045,14760xe" filled="t" fillcolor="#282C34" stroked="f">
              <v:path arrowok="t"/>
              <v:fill/>
            </v:shape>
            <v:shape style="position:absolute;left:1441;top:14500;width:604;height:260" coordorigin="1441,14500" coordsize="604,260" path="m1441,14760l2045,14760,2045,14500,1441,14500,1441,14760xe" filled="t" fillcolor="#282C34" stroked="f">
              <v:path arrowok="t"/>
              <v:fill/>
            </v:shape>
            <v:shape style="position:absolute;left:4346;top:14760;width:5798;height:256" coordorigin="4346,14760" coordsize="5798,256" path="m4346,15016l10144,15016,10144,14760,4346,14760,4346,15016xe" filled="t" fillcolor="#282C34" stroked="f">
              <v:path arrowok="t"/>
              <v:fill/>
            </v:shape>
            <v:shape style="position:absolute;left:1441;top:14760;width:2905;height:256" coordorigin="1441,14760" coordsize="2905,256" path="m1441,15016l4346,15016,4346,14760,1441,14760,1441,15016xe" filled="t" fillcolor="#282C34" stroked="f">
              <v:path arrowok="t"/>
              <v:fill/>
            </v:shape>
            <v:shape style="position:absolute;left:1561;top:15016;width:8583;height:256" coordorigin="1561,15016" coordsize="8583,256" path="m1561,15272l10144,15272,10144,15016,1561,15016,1561,15272xe" filled="t" fillcolor="#282C34" stroked="f">
              <v:path arrowok="t"/>
              <v:fill/>
            </v:shape>
            <v:shape style="position:absolute;left:1441;top:15016;width:120;height:256" coordorigin="1441,15016" coordsize="120,256" path="m1441,15272l1561,15272,1561,15016,1441,15016,1441,15272xe" filled="t" fillcolor="#282C34" stroked="f">
              <v:path arrowok="t"/>
              <v:fill/>
            </v:shape>
            <v:shape style="position:absolute;left:1441;top:15272;width:8703;height:260" coordorigin="1441,15272" coordsize="8703,260" path="m1441,15532l10144,15532,10144,15272,1441,15272,1441,15532xe" filled="t" fillcolor="#282C34" stroked="f">
              <v:path arrowok="t"/>
              <v:fill/>
            </v:shape>
            <v:shape style="position:absolute;left:8459;top:15532;width:1685;height:256" coordorigin="8459,15532" coordsize="1685,256" path="m8459,15788l10144,15788,10144,15532,8459,15532,8459,15788xe" filled="t" fillcolor="#282C34" stroked="f">
              <v:path arrowok="t"/>
              <v:fill/>
            </v:shape>
            <v:shape style="position:absolute;left:1441;top:15532;width:7018;height:256" coordorigin="1441,15532" coordsize="7018,256" path="m1441,15788l8459,15788,8459,15532,1441,15532,1441,15788xe" filled="t" fillcolor="#282C34" stroked="f">
              <v:path arrowok="t"/>
              <v:fill/>
            </v:shape>
            <v:shape style="position:absolute;left:6282;top:15788;width:3861;height:260" coordorigin="6282,15788" coordsize="3861,260" path="m6282,16048l10144,16048,10144,15788,6282,15788,6282,16048xe" filled="t" fillcolor="#282C34" stroked="f">
              <v:path arrowok="t"/>
              <v:fill/>
            </v:shape>
            <v:shape style="position:absolute;left:1441;top:15788;width:4842;height:260" coordorigin="1441,15788" coordsize="4842,260" path="m1441,16048l6282,16048,6282,15788,1441,15788,1441,16048xe" filled="t" fillcolor="#282C34" stroked="f">
              <v:path arrowok="t"/>
              <v:fill/>
            </v:shape>
            <v:shape style="position:absolute;left:1441;top:16048;width:8703;height:256" coordorigin="1441,16048" coordsize="8703,256" path="m1441,16304l10144,16304,10144,16048,1441,16048,1441,16304xe" filled="t" fillcolor="#282C34" stroked="f">
              <v:path arrowok="t"/>
              <v:fill/>
            </v:shape>
            <v:shape style="position:absolute;left:1341;top:2548;width:8903;height:100" coordorigin="1341,2548" coordsize="8903,100" path="m1341,2648l10244,2648,10244,2548,1341,2548,1341,2648xe" filled="t" fillcolor="#282C34" stroked="f">
              <v:path arrowok="t"/>
              <v:fill/>
            </v:shape>
            <v:shape style="position:absolute;left:1341;top:16304;width:8903;height:100" coordorigin="1341,16304" coordsize="8903,100" path="m1341,16404l10244,16404,10244,16304,1341,16304,1341,16404xe" filled="t" fillcolor="#282C34" stroked="f">
              <v:path arrowok="t"/>
              <v:fill/>
            </v:shape>
            <w10:wrap type="none"/>
          </v:group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exact" w:line="260"/>
        <w:ind w:left="609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ci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 w:right="1754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\"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6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30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30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vecto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  <w:sectPr>
          <w:pgSz w:w="11920" w:h="16840"/>
          <w:pgMar w:top="1580" w:bottom="280" w:left="1340" w:right="1680"/>
        </w:sectPr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99"/>
        <w:ind w:left="581"/>
      </w:pPr>
      <w:r>
        <w:pict>
          <v:group style="position:absolute;margin-left:66.525pt;margin-top:78.53pt;width:446.15pt;height:745.37pt;mso-position-horizontal-relative:page;mso-position-vertical-relative:page;z-index:-2588" coordorigin="1331,1571" coordsize="8923,14907">
            <v:shape style="position:absolute;left:1341;top:1681;width:8903;height:14687" coordorigin="1341,1681" coordsize="8903,14687" path="m1341,16368l10244,16368,10244,1681,1341,1681,1341,16368xe" filled="t" fillcolor="#282C34" stroked="f">
              <v:path arrowok="t"/>
              <v:fill/>
            </v:shape>
            <v:shape style="position:absolute;left:8219;top:1681;width:1925;height:256" coordorigin="8219,1681" coordsize="1925,256" path="m8219,1937l10144,1937,10144,1681,8219,1681,8219,1937xe" filled="t" fillcolor="#282C34" stroked="f">
              <v:path arrowok="t"/>
              <v:fill/>
            </v:shape>
            <v:shape style="position:absolute;left:1441;top:1681;width:6778;height:256" coordorigin="1441,1681" coordsize="6778,256" path="m1441,1937l8219,1937,8219,1681,1441,1681,1441,1937xe" filled="t" fillcolor="#282C34" stroked="f">
              <v:path arrowok="t"/>
              <v:fill/>
            </v:shape>
            <v:shape style="position:absolute;left:4706;top:1937;width:5438;height:260" coordorigin="4706,1937" coordsize="5438,260" path="m4706,2197l10144,2197,10144,1937,4706,1937,4706,2197xe" filled="t" fillcolor="#282C34" stroked="f">
              <v:path arrowok="t"/>
              <v:fill/>
            </v:shape>
            <v:shape style="position:absolute;left:1441;top:1937;width:3265;height:260" coordorigin="1441,1937" coordsize="3265,260" path="m1441,2197l4706,2197,4706,1937,1441,1937,1441,2197xe" filled="t" fillcolor="#282C34" stroked="f">
              <v:path arrowok="t"/>
              <v:fill/>
            </v:shape>
            <v:shape style="position:absolute;left:7491;top:2196;width:2653;height:256" coordorigin="7491,2196" coordsize="2653,256" path="m7491,2452l10144,2452,10144,2196,7491,2196,7491,2452xe" filled="t" fillcolor="#282C34" stroked="f">
              <v:path arrowok="t"/>
              <v:fill/>
            </v:shape>
            <v:shape style="position:absolute;left:1441;top:2196;width:6050;height:256" coordorigin="1441,2196" coordsize="6050,256" path="m1441,2452l7491,2452,7491,2196,1441,2196,1441,2452xe" filled="t" fillcolor="#282C34" stroked="f">
              <v:path arrowok="t"/>
              <v:fill/>
            </v:shape>
            <v:shape style="position:absolute;left:8095;top:2452;width:2049;height:260" coordorigin="8095,2452" coordsize="2049,260" path="m8095,2712l10144,2712,10144,2452,8095,2452,8095,2712xe" filled="t" fillcolor="#282C34" stroked="f">
              <v:path arrowok="t"/>
              <v:fill/>
            </v:shape>
            <v:shape style="position:absolute;left:1441;top:2452;width:6654;height:260" coordorigin="1441,2452" coordsize="6654,260" path="m1441,2712l8095,2712,8095,2452,1441,2452,1441,2712xe" filled="t" fillcolor="#282C34" stroked="f">
              <v:path arrowok="t"/>
              <v:fill/>
            </v:shape>
            <v:shape style="position:absolute;left:5434;top:2712;width:4709;height:256" coordorigin="5434,2712" coordsize="4709,256" path="m5434,2968l10144,2968,10144,2712,5434,2712,5434,2968xe" filled="t" fillcolor="#282C34" stroked="f">
              <v:path arrowok="t"/>
              <v:fill/>
            </v:shape>
            <v:shape style="position:absolute;left:1441;top:2712;width:3994;height:256" coordorigin="1441,2712" coordsize="3994,256" path="m1441,2968l5434,2968,5434,2712,1441,2712,1441,2968xe" filled="t" fillcolor="#282C34" stroked="f">
              <v:path arrowok="t"/>
              <v:fill/>
            </v:shape>
            <v:shape style="position:absolute;left:7251;top:2968;width:2893;height:257" coordorigin="7251,2968" coordsize="2893,257" path="m7251,3225l10144,3225,10144,2968,7251,2968,7251,3225xe" filled="t" fillcolor="#282C34" stroked="f">
              <v:path arrowok="t"/>
              <v:fill/>
            </v:shape>
            <v:shape style="position:absolute;left:1441;top:2968;width:5810;height:257" coordorigin="1441,2968" coordsize="5810,257" path="m1441,3225l7251,3225,7251,2968,1441,2968,1441,3225xe" filled="t" fillcolor="#282C34" stroked="f">
              <v:path arrowok="t"/>
              <v:fill/>
            </v:shape>
            <v:shape style="position:absolute;left:8943;top:3225;width:1200;height:260" coordorigin="8943,3225" coordsize="1200,260" path="m8943,3485l10144,3485,10144,3225,8943,3225,8943,3485xe" filled="t" fillcolor="#282C34" stroked="f">
              <v:path arrowok="t"/>
              <v:fill/>
            </v:shape>
            <v:shape style="position:absolute;left:1441;top:3225;width:7503;height:260" coordorigin="1441,3225" coordsize="7503,260" path="m1441,3485l8943,3485,8943,3225,1441,3225,1441,3485xe" filled="t" fillcolor="#282C34" stroked="f">
              <v:path arrowok="t"/>
              <v:fill/>
            </v:shape>
            <v:shape style="position:absolute;left:2045;top:3485;width:8099;height:256" coordorigin="2045,3485" coordsize="8099,256" path="m2045,3741l10144,3741,10144,3485,2045,3485,2045,3741xe" filled="t" fillcolor="#282C34" stroked="f">
              <v:path arrowok="t"/>
              <v:fill/>
            </v:shape>
            <v:shape style="position:absolute;left:1441;top:3485;width:604;height:256" coordorigin="1441,3485" coordsize="604,256" path="m1441,3741l2045,3741,2045,3485,1441,3485,1441,3741xe" filled="t" fillcolor="#282C34" stroked="f">
              <v:path arrowok="t"/>
              <v:fill/>
            </v:shape>
            <v:shape style="position:absolute;left:1441;top:3741;width:8703;height:260" coordorigin="1441,3741" coordsize="8703,260" path="m1441,4001l10144,4001,10144,3741,1441,3741,1441,4001xe" filled="t" fillcolor="#282C34" stroked="f">
              <v:path arrowok="t"/>
              <v:fill/>
            </v:shape>
            <v:shape style="position:absolute;left:7491;top:4001;width:2653;height:256" coordorigin="7491,4001" coordsize="2653,256" path="m7491,4257l10144,4257,10144,4001,7491,4001,7491,4257xe" filled="t" fillcolor="#282C34" stroked="f">
              <v:path arrowok="t"/>
              <v:fill/>
            </v:shape>
            <v:shape style="position:absolute;left:1441;top:4001;width:6050;height:256" coordorigin="1441,4001" coordsize="6050,256" path="m1441,4257l7491,4257,7491,4001,1441,4001,1441,4257xe" filled="t" fillcolor="#282C34" stroked="f">
              <v:path arrowok="t"/>
              <v:fill/>
            </v:shape>
            <v:shape style="position:absolute;left:7975;top:4257;width:2169;height:256" coordorigin="7975,4257" coordsize="2169,256" path="m7975,4513l10144,4513,10144,4257,7975,4257,7975,4513xe" filled="t" fillcolor="#282C34" stroked="f">
              <v:path arrowok="t"/>
              <v:fill/>
            </v:shape>
            <v:shape style="position:absolute;left:1441;top:4257;width:6534;height:256" coordorigin="1441,4257" coordsize="6534,256" path="m1441,4513l7975,4513,7975,4257,1441,4257,1441,4513xe" filled="t" fillcolor="#282C34" stroked="f">
              <v:path arrowok="t"/>
              <v:fill/>
            </v:shape>
            <v:shape style="position:absolute;left:4466;top:4513;width:5678;height:260" coordorigin="4466,4513" coordsize="5678,260" path="m4466,4773l10144,4773,10144,4513,4466,4513,4466,4773xe" filled="t" fillcolor="#282C34" stroked="f">
              <v:path arrowok="t"/>
              <v:fill/>
            </v:shape>
            <v:shape style="position:absolute;left:1441;top:4513;width:3025;height:260" coordorigin="1441,4513" coordsize="3025,260" path="m1441,4773l4466,4773,4466,4513,1441,4513,1441,4773xe" filled="t" fillcolor="#282C34" stroked="f">
              <v:path arrowok="t"/>
              <v:fill/>
            </v:shape>
            <v:shape style="position:absolute;left:1561;top:4773;width:8583;height:256" coordorigin="1561,4773" coordsize="8583,256" path="m1561,5029l10144,5029,10144,4773,1561,4773,1561,5029xe" filled="t" fillcolor="#282C34" stroked="f">
              <v:path arrowok="t"/>
              <v:fill/>
            </v:shape>
            <v:shape style="position:absolute;left:1441;top:4773;width:120;height:256" coordorigin="1441,4773" coordsize="120,256" path="m1441,5029l1561,5029,1561,4773,1441,4773,1441,5029xe" filled="t" fillcolor="#282C34" stroked="f">
              <v:path arrowok="t"/>
              <v:fill/>
            </v:shape>
            <v:shape style="position:absolute;left:1441;top:5029;width:8703;height:260" coordorigin="1441,5029" coordsize="8703,260" path="m1441,5290l10144,5290,10144,5029,1441,5029,1441,5290xe" filled="t" fillcolor="#282C34" stroked="f">
              <v:path arrowok="t"/>
              <v:fill/>
            </v:shape>
            <v:shape style="position:absolute;left:6402;top:5289;width:3741;height:256" coordorigin="6402,5289" coordsize="3741,256" path="m6402,5545l10144,5545,10144,5289,6402,5289,6402,5545xe" filled="t" fillcolor="#282C34" stroked="f">
              <v:path arrowok="t"/>
              <v:fill/>
            </v:shape>
            <v:shape style="position:absolute;left:1441;top:5289;width:4962;height:256" coordorigin="1441,5289" coordsize="4962,256" path="m1441,5545l6402,5545,6402,5289,1441,5289,1441,5545xe" filled="t" fillcolor="#282C34" stroked="f">
              <v:path arrowok="t"/>
              <v:fill/>
            </v:shape>
            <v:shape style="position:absolute;left:9911;top:5546;width:232;height:256" coordorigin="9911,5546" coordsize="232,256" path="m9911,5802l10144,5802,10144,5546,9911,5546,9911,5802xe" filled="t" fillcolor="#282C34" stroked="f">
              <v:path arrowok="t"/>
              <v:fill/>
            </v:shape>
            <v:shape style="position:absolute;left:1441;top:5546;width:8471;height:256" coordorigin="1441,5546" coordsize="8471,256" path="m1441,5802l9911,5802,9911,5546,1441,5546,1441,5802xe" filled="t" fillcolor="#282C34" stroked="f">
              <v:path arrowok="t"/>
              <v:fill/>
            </v:shape>
            <v:shape style="position:absolute;left:9547;top:5802;width:596;height:260" coordorigin="9547,5802" coordsize="596,260" path="m9547,6062l10144,6062,10144,5802,9547,5802,9547,6062xe" filled="t" fillcolor="#282C34" stroked="f">
              <v:path arrowok="t"/>
              <v:fill/>
            </v:shape>
            <v:shape style="position:absolute;left:1441;top:5802;width:8107;height:260" coordorigin="1441,5802" coordsize="8107,260" path="m1441,6062l9547,6062,9547,5802,1441,5802,1441,6062xe" filled="t" fillcolor="#282C34" stroked="f">
              <v:path arrowok="t"/>
              <v:fill/>
            </v:shape>
            <v:shape style="position:absolute;left:1441;top:6061;width:8703;height:256" coordorigin="1441,6061" coordsize="8703,256" path="m1441,6317l10144,6317,10144,6061,1441,6061,1441,6317xe" filled="t" fillcolor="#282C34" stroked="f">
              <v:path arrowok="t"/>
              <v:fill/>
            </v:shape>
            <v:shape style="position:absolute;left:5190;top:6317;width:4954;height:260" coordorigin="5190,6317" coordsize="4954,260" path="m5190,6577l10144,6577,10144,6317,5190,6317,5190,6577xe" filled="t" fillcolor="#282C34" stroked="f">
              <v:path arrowok="t"/>
              <v:fill/>
            </v:shape>
            <v:shape style="position:absolute;left:1441;top:6317;width:3749;height:260" coordorigin="1441,6317" coordsize="3749,260" path="m1441,6577l5190,6577,5190,6317,1441,6317,1441,6577xe" filled="t" fillcolor="#282C34" stroked="f">
              <v:path arrowok="t"/>
              <v:fill/>
            </v:shape>
            <v:shape style="position:absolute;left:8459;top:6578;width:1685;height:256" coordorigin="8459,6578" coordsize="1685,256" path="m8459,6834l10144,6834,10144,6578,8459,6578,8459,6834xe" filled="t" fillcolor="#282C34" stroked="f">
              <v:path arrowok="t"/>
              <v:fill/>
            </v:shape>
            <v:shape style="position:absolute;left:1441;top:6578;width:7018;height:256" coordorigin="1441,6578" coordsize="7018,256" path="m1441,6834l8459,6834,8459,6578,1441,6578,1441,6834xe" filled="t" fillcolor="#282C34" stroked="f">
              <v:path arrowok="t"/>
              <v:fill/>
            </v:shape>
            <v:shape style="position:absolute;left:3257;top:6834;width:6886;height:256" coordorigin="3257,6834" coordsize="6886,256" path="m3257,7090l10144,7090,10144,6834,3257,6834,3257,7090xe" filled="t" fillcolor="#282C34" stroked="f">
              <v:path arrowok="t"/>
              <v:fill/>
            </v:shape>
            <v:shape style="position:absolute;left:1441;top:6834;width:1817;height:256" coordorigin="1441,6834" coordsize="1817,256" path="m1441,7090l3257,7090,3257,6834,1441,6834,1441,7090xe" filled="t" fillcolor="#282C34" stroked="f">
              <v:path arrowok="t"/>
              <v:fill/>
            </v:shape>
            <v:shape style="position:absolute;left:2045;top:7090;width:8099;height:260" coordorigin="2045,7090" coordsize="8099,260" path="m2045,7350l10144,7350,10144,7090,2045,7090,2045,7350xe" filled="t" fillcolor="#282C34" stroked="f">
              <v:path arrowok="t"/>
              <v:fill/>
            </v:shape>
            <v:shape style="position:absolute;left:1441;top:7090;width:604;height:260" coordorigin="1441,7090" coordsize="604,260" path="m1441,7350l2045,7350,2045,7090,1441,7090,1441,7350xe" filled="t" fillcolor="#282C34" stroked="f">
              <v:path arrowok="t"/>
              <v:fill/>
            </v:shape>
            <v:shape style="position:absolute;left:1441;top:7350;width:8703;height:256" coordorigin="1441,7350" coordsize="8703,256" path="m1441,7606l10144,7606,10144,7350,1441,7350,1441,7606xe" filled="t" fillcolor="#282C34" stroked="f">
              <v:path arrowok="t"/>
              <v:fill/>
            </v:shape>
            <v:shape style="position:absolute;left:6766;top:7606;width:3377;height:260" coordorigin="6766,7606" coordsize="3377,260" path="m6766,7866l10144,7866,10144,7606,6766,7606,6766,7866xe" filled="t" fillcolor="#282C34" stroked="f">
              <v:path arrowok="t"/>
              <v:fill/>
            </v:shape>
            <v:shape style="position:absolute;left:1441;top:7606;width:5326;height:260" coordorigin="1441,7606" coordsize="5326,260" path="m1441,7866l6766,7866,6766,7606,1441,7606,1441,7866xe" filled="t" fillcolor="#282C34" stroked="f">
              <v:path arrowok="t"/>
              <v:fill/>
            </v:shape>
            <v:shape style="position:absolute;left:1441;top:7866;width:8703;height:256" coordorigin="1441,7866" coordsize="8703,256" path="m1441,8122l10144,8122,10144,7866,1441,7866,1441,8122xe" filled="t" fillcolor="#282C34" stroked="f">
              <v:path arrowok="t"/>
              <v:fill/>
            </v:shape>
            <v:shape style="position:absolute;left:4102;top:8122;width:6042;height:256" coordorigin="4102,8122" coordsize="6042,256" path="m4102,8378l10144,8378,10144,8122,4102,8122,4102,8378xe" filled="t" fillcolor="#282C34" stroked="f">
              <v:path arrowok="t"/>
              <v:fill/>
            </v:shape>
            <v:shape style="position:absolute;left:1441;top:8122;width:2661;height:256" coordorigin="1441,8122" coordsize="2661,256" path="m1441,8378l4102,8378,4102,8122,1441,8122,1441,8378xe" filled="t" fillcolor="#282C34" stroked="f">
              <v:path arrowok="t"/>
              <v:fill/>
            </v:shape>
            <v:shape style="position:absolute;left:9427;top:8378;width:716;height:260" coordorigin="9427,8378" coordsize="716,260" path="m9427,8638l10144,8638,10144,8378,9427,8378,9427,8638xe" filled="t" fillcolor="#282C34" stroked="f">
              <v:path arrowok="t"/>
              <v:fill/>
            </v:shape>
            <v:shape style="position:absolute;left:1441;top:8378;width:7987;height:260" coordorigin="1441,8378" coordsize="7987,260" path="m1441,8638l9427,8638,9427,8378,1441,8378,1441,8638xe" filled="t" fillcolor="#282C34" stroked="f">
              <v:path arrowok="t"/>
              <v:fill/>
            </v:shape>
            <v:shape style="position:absolute;left:1441;top:8638;width:8703;height:256" coordorigin="1441,8638" coordsize="8703,256" path="m1441,8894l10144,8894,10144,8638,1441,8638,1441,8894xe" filled="t" fillcolor="#282C34" stroked="f">
              <v:path arrowok="t"/>
              <v:fill/>
            </v:shape>
            <v:shape style="position:absolute;left:9907;top:8894;width:236;height:260" coordorigin="9907,8894" coordsize="236,260" path="m9907,9154l10144,9154,10144,8894,9907,8894,9907,9154xe" filled="t" fillcolor="#282C34" stroked="f">
              <v:path arrowok="t"/>
              <v:fill/>
            </v:shape>
            <v:shape style="position:absolute;left:1441;top:8894;width:8467;height:260" coordorigin="1441,8894" coordsize="8467,260" path="m1441,9154l9907,9154,9907,8894,1441,8894,1441,9154xe" filled="t" fillcolor="#282C34" stroked="f">
              <v:path arrowok="t"/>
              <v:fill/>
            </v:shape>
            <v:shape style="position:absolute;left:1561;top:9154;width:8583;height:257" coordorigin="1561,9154" coordsize="8583,257" path="m1561,9410l10144,9410,10144,9154,1561,9154,1561,9410xe" filled="t" fillcolor="#282C34" stroked="f">
              <v:path arrowok="t"/>
              <v:fill/>
            </v:shape>
            <v:shape style="position:absolute;left:1441;top:9154;width:120;height:256" coordorigin="1441,9154" coordsize="120,256" path="m1441,9410l1561,9410,1561,9154,1441,9154,1441,9410xe" filled="t" fillcolor="#282C34" stroked="f">
              <v:path arrowok="t"/>
              <v:fill/>
            </v:shape>
            <v:shape style="position:absolute;left:7735;top:9411;width:2409;height:256" coordorigin="7735,9411" coordsize="2409,256" path="m7735,9667l10144,9667,10144,9411,7735,9411,7735,9667xe" filled="t" fillcolor="#282C34" stroked="f">
              <v:path arrowok="t"/>
              <v:fill/>
            </v:shape>
            <v:shape style="position:absolute;left:1441;top:9411;width:6294;height:256" coordorigin="1441,9411" coordsize="6294,256" path="m1441,9667l7735,9667,7735,9411,1441,9411,1441,9667xe" filled="t" fillcolor="#282C34" stroked="f">
              <v:path arrowok="t"/>
              <v:fill/>
            </v:shape>
            <v:shape style="position:absolute;left:3257;top:9667;width:6886;height:260" coordorigin="3257,9667" coordsize="6886,260" path="m3257,9927l10144,9927,10144,9667,3257,9667,3257,9927xe" filled="t" fillcolor="#282C34" stroked="f">
              <v:path arrowok="t"/>
              <v:fill/>
            </v:shape>
            <v:shape style="position:absolute;left:1441;top:9667;width:1817;height:260" coordorigin="1441,9667" coordsize="1817,260" path="m1441,9927l3257,9927,3257,9667,1441,9667,1441,9927xe" filled="t" fillcolor="#282C34" stroked="f">
              <v:path arrowok="t"/>
              <v:fill/>
            </v:shape>
            <v:shape style="position:absolute;left:2045;top:9926;width:8099;height:256" coordorigin="2045,9926" coordsize="8099,256" path="m2045,10182l10144,10182,10144,9926,2045,9926,2045,10182xe" filled="t" fillcolor="#282C34" stroked="f">
              <v:path arrowok="t"/>
              <v:fill/>
            </v:shape>
            <v:shape style="position:absolute;left:1441;top:9926;width:604;height:256" coordorigin="1441,9926" coordsize="604,256" path="m1441,10182l2045,10182,2045,9926,1441,9926,1441,10182xe" filled="t" fillcolor="#282C34" stroked="f">
              <v:path arrowok="t"/>
              <v:fill/>
            </v:shape>
            <v:shape style="position:absolute;left:1441;top:10182;width:8703;height:260" coordorigin="1441,10182" coordsize="8703,260" path="m1441,10442l10144,10442,10144,10182,1441,10182,1441,10442xe" filled="t" fillcolor="#282C34" stroked="f">
              <v:path arrowok="t"/>
              <v:fill/>
            </v:shape>
            <v:shape style="position:absolute;left:4706;top:10442;width:5438;height:256" coordorigin="4706,10442" coordsize="5438,256" path="m4706,10698l10144,10698,10144,10442,4706,10442,4706,10698xe" filled="t" fillcolor="#282C34" stroked="f">
              <v:path arrowok="t"/>
              <v:fill/>
            </v:shape>
            <v:shape style="position:absolute;left:1441;top:10442;width:3265;height:256" coordorigin="1441,10442" coordsize="3265,256" path="m1441,10698l4706,10698,4706,10442,1441,10442,1441,10698xe" filled="t" fillcolor="#282C34" stroked="f">
              <v:path arrowok="t"/>
              <v:fill/>
            </v:shape>
            <v:shape style="position:absolute;left:9307;top:10699;width:836;height:256" coordorigin="9307,10699" coordsize="836,256" path="m9307,10955l10144,10955,10144,10699,9307,10699,9307,10955xe" filled="t" fillcolor="#282C34" stroked="f">
              <v:path arrowok="t"/>
              <v:fill/>
            </v:shape>
            <v:shape style="position:absolute;left:1441;top:10699;width:7867;height:256" coordorigin="1441,10699" coordsize="7867,256" path="m1441,10955l9307,10955,9307,10699,1441,10699,1441,10955xe" filled="t" fillcolor="#282C34" stroked="f">
              <v:path arrowok="t"/>
              <v:fill/>
            </v:shape>
            <v:shape style="position:absolute;left:1441;top:10955;width:8703;height:260" coordorigin="1441,10955" coordsize="8703,260" path="m1441,11215l10144,11215,10144,10955,1441,10955,1441,11215xe" filled="t" fillcolor="#282C34" stroked="f">
              <v:path arrowok="t"/>
              <v:fill/>
            </v:shape>
            <v:shape style="position:absolute;left:8339;top:11215;width:1805;height:257" coordorigin="8339,11215" coordsize="1805,257" path="m8339,11471l10144,11471,10144,11215,8339,11215,8339,11471xe" filled="t" fillcolor="#282C34" stroked="f">
              <v:path arrowok="t"/>
              <v:fill/>
            </v:shape>
            <v:shape style="position:absolute;left:1441;top:11215;width:6898;height:256" coordorigin="1441,11215" coordsize="6898,256" path="m1441,11471l8339,11471,8339,11215,1441,11215,1441,11471xe" filled="t" fillcolor="#282C34" stroked="f">
              <v:path arrowok="t"/>
              <v:fill/>
            </v:shape>
            <v:shape style="position:absolute;left:8459;top:11471;width:1685;height:260" coordorigin="8459,11471" coordsize="1685,260" path="m8459,11731l10144,11731,10144,11471,8459,11471,8459,11731xe" filled="t" fillcolor="#282C34" stroked="f">
              <v:path arrowok="t"/>
              <v:fill/>
            </v:shape>
            <v:shape style="position:absolute;left:1441;top:11471;width:7018;height:260" coordorigin="1441,11471" coordsize="7018,260" path="m1441,11731l8459,11731,8459,11471,1441,11471,1441,11731xe" filled="t" fillcolor="#282C34" stroked="f">
              <v:path arrowok="t"/>
              <v:fill/>
            </v:shape>
            <v:shape style="position:absolute;left:1441;top:11731;width:8703;height:256" coordorigin="1441,11731" coordsize="8703,256" path="m1441,11987l10144,11987,10144,11731,1441,11731,1441,11987xe" filled="t" fillcolor="#282C34" stroked="f">
              <v:path arrowok="t"/>
              <v:fill/>
            </v:shape>
            <v:shape style="position:absolute;left:9547;top:11987;width:596;height:256" coordorigin="9547,11987" coordsize="596,256" path="m9547,12243l10144,12243,10144,11987,9547,11987,9547,12243xe" filled="t" fillcolor="#282C34" stroked="f">
              <v:path arrowok="t"/>
              <v:fill/>
            </v:shape>
            <v:shape style="position:absolute;left:1441;top:11987;width:8107;height:256" coordorigin="1441,11987" coordsize="8107,256" path="m1441,12243l9547,12243,9547,11987,1441,11987,1441,12243xe" filled="t" fillcolor="#282C34" stroked="f">
              <v:path arrowok="t"/>
              <v:fill/>
            </v:shape>
            <v:shape style="position:absolute;left:9183;top:12243;width:960;height:260" coordorigin="9183,12243" coordsize="960,260" path="m9183,12503l10144,12503,10144,12243,9183,12243,9183,12503xe" filled="t" fillcolor="#282C34" stroked="f">
              <v:path arrowok="t"/>
              <v:fill/>
            </v:shape>
            <v:shape style="position:absolute;left:1441;top:12243;width:7743;height:260" coordorigin="1441,12243" coordsize="7743,260" path="m1441,12503l9183,12503,9183,12243,1441,12243,1441,12503xe" filled="t" fillcolor="#282C34" stroked="f">
              <v:path arrowok="t"/>
              <v:fill/>
            </v:shape>
            <v:shape style="position:absolute;left:1441;top:12503;width:8703;height:256" coordorigin="1441,12503" coordsize="8703,256" path="m1441,12759l10144,12759,10144,12503,1441,12503,1441,12759xe" filled="t" fillcolor="#282C34" stroked="f">
              <v:path arrowok="t"/>
              <v:fill/>
            </v:shape>
            <v:shape style="position:absolute;left:7127;top:12759;width:3017;height:260" coordorigin="7127,12759" coordsize="3017,260" path="m7127,13019l10144,13019,10144,12759,7127,12759,7127,13019xe" filled="t" fillcolor="#282C34" stroked="f">
              <v:path arrowok="t"/>
              <v:fill/>
            </v:shape>
            <v:shape style="position:absolute;left:1441;top:12759;width:5686;height:260" coordorigin="1441,12759" coordsize="5686,260" path="m1441,13019l7127,13019,7127,12759,1441,12759,1441,13019xe" filled="t" fillcolor="#282C34" stroked="f">
              <v:path arrowok="t"/>
              <v:fill/>
            </v:shape>
            <v:shape style="position:absolute;left:9911;top:13019;width:232;height:256" coordorigin="9911,13019" coordsize="232,256" path="m9911,13275l10144,13275,10144,13019,9911,13019,9911,13275xe" filled="t" fillcolor="#282C34" stroked="f">
              <v:path arrowok="t"/>
              <v:fill/>
            </v:shape>
            <v:shape style="position:absolute;left:1441;top:13019;width:8471;height:256" coordorigin="1441,13019" coordsize="8471,256" path="m1441,13275l9911,13275,9911,13019,1441,13019,1441,13275xe" filled="t" fillcolor="#282C34" stroked="f">
              <v:path arrowok="t"/>
              <v:fill/>
            </v:shape>
            <v:shape style="position:absolute;left:1561;top:13275;width:8583;height:256" coordorigin="1561,13275" coordsize="8583,256" path="m1561,13532l10144,13532,10144,13275,1561,13275,1561,13532xe" filled="t" fillcolor="#282C34" stroked="f">
              <v:path arrowok="t"/>
              <v:fill/>
            </v:shape>
            <v:shape style="position:absolute;left:1441;top:13275;width:120;height:256" coordorigin="1441,13275" coordsize="120,256" path="m1441,13532l1561,13532,1561,13275,1441,13275,1441,13532xe" filled="t" fillcolor="#282C34" stroked="f">
              <v:path arrowok="t"/>
              <v:fill/>
            </v:shape>
            <v:shape style="position:absolute;left:1441;top:13532;width:8703;height:260" coordorigin="1441,13532" coordsize="8703,260" path="m1441,13792l10144,13792,10144,13532,1441,13532,1441,13792xe" filled="t" fillcolor="#282C34" stroked="f">
              <v:path arrowok="t"/>
              <v:fill/>
            </v:shape>
            <v:shape style="position:absolute;left:7007;top:13791;width:3137;height:256" coordorigin="7007,13791" coordsize="3137,256" path="m7007,14047l10144,14047,10144,13791,7007,13791,7007,14047xe" filled="t" fillcolor="#282C34" stroked="f">
              <v:path arrowok="t"/>
              <v:fill/>
            </v:shape>
            <v:shape style="position:absolute;left:1441;top:13791;width:5566;height:256" coordorigin="1441,13791" coordsize="5566,256" path="m1441,14047l7007,14047,7007,13791,1441,13791,1441,14047xe" filled="t" fillcolor="#282C34" stroked="f">
              <v:path arrowok="t"/>
              <v:fill/>
            </v:shape>
            <v:shape style="position:absolute;left:9911;top:14048;width:232;height:260" coordorigin="9911,14048" coordsize="232,260" path="m9911,14308l10144,14308,10144,14048,9911,14048,9911,14308xe" filled="t" fillcolor="#282C34" stroked="f">
              <v:path arrowok="t"/>
              <v:fill/>
            </v:shape>
            <v:shape style="position:absolute;left:1441;top:14048;width:8471;height:260" coordorigin="1441,14048" coordsize="8471,260" path="m1441,14308l9911,14308,9911,14048,1441,14048,1441,14308xe" filled="t" fillcolor="#282C34" stroked="f">
              <v:path arrowok="t"/>
              <v:fill/>
            </v:shape>
            <v:shape style="position:absolute;left:9547;top:14307;width:596;height:256" coordorigin="9547,14307" coordsize="596,256" path="m9547,14563l10144,14563,10144,14307,9547,14307,9547,14563xe" filled="t" fillcolor="#282C34" stroked="f">
              <v:path arrowok="t"/>
              <v:fill/>
            </v:shape>
            <v:shape style="position:absolute;left:1441;top:14307;width:8107;height:256" coordorigin="1441,14307" coordsize="8107,256" path="m1441,14563l9547,14563,9547,14307,1441,14307,1441,14563xe" filled="t" fillcolor="#282C34" stroked="f">
              <v:path arrowok="t"/>
              <v:fill/>
            </v:shape>
            <v:shape style="position:absolute;left:1441;top:14564;width:8703;height:256" coordorigin="1441,14564" coordsize="8703,256" path="m1441,14820l10144,14820,10144,14564,1441,14564,1441,14820xe" filled="t" fillcolor="#282C34" stroked="f">
              <v:path arrowok="t"/>
              <v:fill/>
            </v:shape>
            <v:shape style="position:absolute;left:5190;top:14820;width:4954;height:260" coordorigin="5190,14820" coordsize="4954,260" path="m5190,15080l10144,15080,10144,14820,5190,14820,5190,15080xe" filled="t" fillcolor="#282C34" stroked="f">
              <v:path arrowok="t"/>
              <v:fill/>
            </v:shape>
            <v:shape style="position:absolute;left:1441;top:14820;width:3749;height:260" coordorigin="1441,14820" coordsize="3749,260" path="m1441,15080l5190,15080,5190,14820,1441,14820,1441,15080xe" filled="t" fillcolor="#282C34" stroked="f">
              <v:path arrowok="t"/>
              <v:fill/>
            </v:shape>
            <v:shape style="position:absolute;left:8339;top:15080;width:1805;height:256" coordorigin="8339,15080" coordsize="1805,256" path="m8339,15336l10144,15336,10144,15080,8339,15080,8339,15336xe" filled="t" fillcolor="#282C34" stroked="f">
              <v:path arrowok="t"/>
              <v:fill/>
            </v:shape>
            <v:shape style="position:absolute;left:1441;top:15080;width:6898;height:256" coordorigin="1441,15080" coordsize="6898,256" path="m1441,15336l8339,15336,8339,15080,1441,15080,1441,15336xe" filled="t" fillcolor="#282C34" stroked="f">
              <v:path arrowok="t"/>
              <v:fill/>
            </v:shape>
            <v:shape style="position:absolute;left:3257;top:15336;width:6886;height:260" coordorigin="3257,15336" coordsize="6886,260" path="m3257,15596l10144,15596,10144,15336,3257,15336,3257,15596xe" filled="t" fillcolor="#282C34" stroked="f">
              <v:path arrowok="t"/>
              <v:fill/>
            </v:shape>
            <v:shape style="position:absolute;left:1441;top:15336;width:1817;height:260" coordorigin="1441,15336" coordsize="1817,260" path="m1441,15596l3257,15596,3257,15336,1441,15336,1441,15596xe" filled="t" fillcolor="#282C34" stroked="f">
              <v:path arrowok="t"/>
              <v:fill/>
            </v:shape>
            <v:shape style="position:absolute;left:2045;top:15596;width:8099;height:256" coordorigin="2045,15596" coordsize="8099,256" path="m2045,15852l10144,15852,10144,15596,2045,15596,2045,15852xe" filled="t" fillcolor="#282C34" stroked="f">
              <v:path arrowok="t"/>
              <v:fill/>
            </v:shape>
            <v:shape style="position:absolute;left:1441;top:15596;width:604;height:256" coordorigin="1441,15596" coordsize="604,256" path="m1441,15852l2045,15852,2045,15596,1441,15596,1441,15852xe" filled="t" fillcolor="#282C34" stroked="f">
              <v:path arrowok="t"/>
              <v:fill/>
            </v:shape>
            <v:shape style="position:absolute;left:1441;top:15852;width:8703;height:256" coordorigin="1441,15852" coordsize="8703,256" path="m1441,16108l10144,16108,10144,15852,1441,15852,1441,16108xe" filled="t" fillcolor="#282C34" stroked="f">
              <v:path arrowok="t"/>
              <v:fill/>
            </v:shape>
            <v:shape style="position:absolute;left:6766;top:16108;width:3377;height:260" coordorigin="6766,16108" coordsize="3377,260" path="m6766,16368l10144,16368,10144,16108,6766,16108,6766,16368xe" filled="t" fillcolor="#282C34" stroked="f">
              <v:path arrowok="t"/>
              <v:fill/>
            </v:shape>
            <v:shape style="position:absolute;left:1441;top:16108;width:5326;height:260" coordorigin="1441,16108" coordsize="5326,260" path="m1441,16368l6766,16368,6766,16108,1441,16108,1441,16368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6368;width:8903;height:100" coordorigin="1341,16368" coordsize="8903,100" path="m1341,16468l10244,16468,10244,16368,1341,16368,1341,16468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85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'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4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6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4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ci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  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  <w:sectPr>
          <w:pgSz w:w="11920" w:h="16840"/>
          <w:pgMar w:top="1580" w:bottom="280" w:left="1340" w:right="1680"/>
        </w:sectPr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pict>
          <v:group style="position:absolute;margin-left:66.525pt;margin-top:78.53pt;width:446.15pt;height:745.37pt;mso-position-horizontal-relative:page;mso-position-vertical-relative:page;z-index:-2587" coordorigin="1331,1571" coordsize="8923,14907">
            <v:shape style="position:absolute;left:1341;top:1681;width:8903;height:14687" coordorigin="1341,1681" coordsize="8903,14687" path="m1341,16368l10244,16368,10244,1681,1341,1681,1341,16368xe" filled="t" fillcolor="#282C34" stroked="f">
              <v:path arrowok="t"/>
              <v:fill/>
            </v:shape>
            <v:shape style="position:absolute;left:1441;top:1681;width:8703;height:256" coordorigin="1441,1681" coordsize="8703,256" path="m1441,1937l10144,1937,10144,1681,1441,1681,1441,1937xe" filled="t" fillcolor="#282C34" stroked="f">
              <v:path arrowok="t"/>
              <v:fill/>
            </v:shape>
            <v:shape style="position:absolute;left:4102;top:1937;width:6042;height:260" coordorigin="4102,1937" coordsize="6042,260" path="m4102,2197l10144,2197,10144,1937,4102,1937,4102,2197xe" filled="t" fillcolor="#282C34" stroked="f">
              <v:path arrowok="t"/>
              <v:fill/>
            </v:shape>
            <v:shape style="position:absolute;left:1441;top:1937;width:2661;height:260" coordorigin="1441,1937" coordsize="2661,260" path="m1441,2197l4102,2197,4102,1937,1441,1937,1441,2197xe" filled="t" fillcolor="#282C34" stroked="f">
              <v:path arrowok="t"/>
              <v:fill/>
            </v:shape>
            <v:shape style="position:absolute;left:9427;top:2196;width:716;height:256" coordorigin="9427,2196" coordsize="716,256" path="m9427,2452l10144,2452,10144,2196,9427,2196,9427,2452xe" filled="t" fillcolor="#282C34" stroked="f">
              <v:path arrowok="t"/>
              <v:fill/>
            </v:shape>
            <v:shape style="position:absolute;left:1441;top:2196;width:7987;height:256" coordorigin="1441,2196" coordsize="7987,256" path="m1441,2452l9427,2452,9427,2196,1441,2196,1441,2452xe" filled="t" fillcolor="#282C34" stroked="f">
              <v:path arrowok="t"/>
              <v:fill/>
            </v:shape>
            <v:shape style="position:absolute;left:1441;top:2452;width:8703;height:260" coordorigin="1441,2452" coordsize="8703,260" path="m1441,2712l10144,2712,10144,2452,1441,2452,1441,2712xe" filled="t" fillcolor="#282C34" stroked="f">
              <v:path arrowok="t"/>
              <v:fill/>
            </v:shape>
            <v:shape style="position:absolute;left:9907;top:2712;width:236;height:256" coordorigin="9907,2712" coordsize="236,256" path="m9907,2968l10144,2968,10144,2712,9907,2712,9907,2968xe" filled="t" fillcolor="#282C34" stroked="f">
              <v:path arrowok="t"/>
              <v:fill/>
            </v:shape>
            <v:shape style="position:absolute;left:1441;top:2712;width:8467;height:256" coordorigin="1441,2712" coordsize="8467,256" path="m1441,2968l9907,2968,9907,2712,1441,2712,1441,2968xe" filled="t" fillcolor="#282C34" stroked="f">
              <v:path arrowok="t"/>
              <v:fill/>
            </v:shape>
            <v:shape style="position:absolute;left:1561;top:2968;width:8583;height:257" coordorigin="1561,2968" coordsize="8583,257" path="m1561,3225l10144,3225,10144,2968,1561,2968,1561,3225xe" filled="t" fillcolor="#282C34" stroked="f">
              <v:path arrowok="t"/>
              <v:fill/>
            </v:shape>
            <v:shape style="position:absolute;left:1441;top:2968;width:120;height:257" coordorigin="1441,2968" coordsize="120,257" path="m1441,3225l1561,3225,1561,2968,1441,2968,1441,3225xe" filled="t" fillcolor="#282C34" stroked="f">
              <v:path arrowok="t"/>
              <v:fill/>
            </v:shape>
            <v:shape style="position:absolute;left:7735;top:3225;width:2409;height:260" coordorigin="7735,3225" coordsize="2409,260" path="m7735,3485l10144,3485,10144,3225,7735,3225,7735,3485xe" filled="t" fillcolor="#282C34" stroked="f">
              <v:path arrowok="t"/>
              <v:fill/>
            </v:shape>
            <v:shape style="position:absolute;left:1441;top:3225;width:6294;height:260" coordorigin="1441,3225" coordsize="6294,260" path="m1441,3485l7735,3485,7735,3225,1441,3225,1441,3485xe" filled="t" fillcolor="#282C34" stroked="f">
              <v:path arrowok="t"/>
              <v:fill/>
            </v:shape>
            <v:shape style="position:absolute;left:3257;top:3485;width:6886;height:256" coordorigin="3257,3485" coordsize="6886,256" path="m3257,3741l10144,3741,10144,3485,3257,3485,3257,3741xe" filled="t" fillcolor="#282C34" stroked="f">
              <v:path arrowok="t"/>
              <v:fill/>
            </v:shape>
            <v:shape style="position:absolute;left:1441;top:3485;width:1817;height:256" coordorigin="1441,3485" coordsize="1817,256" path="m1441,3741l3257,3741,3257,3485,1441,3485,1441,3741xe" filled="t" fillcolor="#282C34" stroked="f">
              <v:path arrowok="t"/>
              <v:fill/>
            </v:shape>
            <v:shape style="position:absolute;left:2045;top:3741;width:8099;height:260" coordorigin="2045,3741" coordsize="8099,260" path="m2045,4001l10144,4001,10144,3741,2045,3741,2045,4001xe" filled="t" fillcolor="#282C34" stroked="f">
              <v:path arrowok="t"/>
              <v:fill/>
            </v:shape>
            <v:shape style="position:absolute;left:1441;top:3741;width:604;height:260" coordorigin="1441,3741" coordsize="604,260" path="m1441,4001l2045,4001,2045,3741,1441,3741,1441,4001xe" filled="t" fillcolor="#282C34" stroked="f">
              <v:path arrowok="t"/>
              <v:fill/>
            </v:shape>
            <v:shape style="position:absolute;left:1441;top:4001;width:8703;height:256" coordorigin="1441,4001" coordsize="8703,256" path="m1441,4257l10144,4257,10144,4001,1441,4001,1441,4257xe" filled="t" fillcolor="#282C34" stroked="f">
              <v:path arrowok="t"/>
              <v:fill/>
            </v:shape>
            <v:shape style="position:absolute;left:7855;top:4257;width:2289;height:256" coordorigin="7855,4257" coordsize="2289,256" path="m7855,4513l10144,4513,10144,4257,7855,4257,7855,4513xe" filled="t" fillcolor="#282C34" stroked="f">
              <v:path arrowok="t"/>
              <v:fill/>
            </v:shape>
            <v:shape style="position:absolute;left:1441;top:4257;width:6414;height:256" coordorigin="1441,4257" coordsize="6414,256" path="m1441,4513l7855,4513,7855,4257,1441,4257,1441,4513xe" filled="t" fillcolor="#282C34" stroked="f">
              <v:path arrowok="t"/>
              <v:fill/>
            </v:shape>
            <v:shape style="position:absolute;left:9667;top:4513;width:476;height:260" coordorigin="9667,4513" coordsize="476,260" path="m9667,4773l10144,4773,10144,4513,9667,4513,9667,4773xe" filled="t" fillcolor="#282C34" stroked="f">
              <v:path arrowok="t"/>
              <v:fill/>
            </v:shape>
            <v:shape style="position:absolute;left:1441;top:4513;width:8227;height:260" coordorigin="1441,4513" coordsize="8227,260" path="m1441,4773l9667,4773,9667,4513,1441,4513,1441,4773xe" filled="t" fillcolor="#282C34" stroked="f">
              <v:path arrowok="t"/>
              <v:fill/>
            </v:shape>
            <v:shape style="position:absolute;left:9063;top:4773;width:1080;height:256" coordorigin="9063,4773" coordsize="1080,256" path="m9063,5029l10144,5029,10144,4773,9063,4773,9063,5029xe" filled="t" fillcolor="#282C34" stroked="f">
              <v:path arrowok="t"/>
              <v:fill/>
            </v:shape>
            <v:shape style="position:absolute;left:1441;top:4773;width:7623;height:256" coordorigin="1441,4773" coordsize="7623,256" path="m1441,5029l9063,5029,9063,4773,1441,4773,1441,5029xe" filled="t" fillcolor="#282C34" stroked="f">
              <v:path arrowok="t"/>
              <v:fill/>
            </v:shape>
            <v:shape style="position:absolute;left:1441;top:5029;width:8703;height:260" coordorigin="1441,5029" coordsize="8703,260" path="m1441,5290l10144,5290,10144,5029,1441,5029,1441,5290xe" filled="t" fillcolor="#282C34" stroked="f">
              <v:path arrowok="t"/>
              <v:fill/>
            </v:shape>
            <v:shape style="position:absolute;left:7735;top:5289;width:2409;height:256" coordorigin="7735,5289" coordsize="2409,256" path="m7735,5545l10144,5545,10144,5289,7735,5289,7735,5545xe" filled="t" fillcolor="#282C34" stroked="f">
              <v:path arrowok="t"/>
              <v:fill/>
            </v:shape>
            <v:shape style="position:absolute;left:1441;top:5289;width:6294;height:256" coordorigin="1441,5289" coordsize="6294,256" path="m1441,5545l7735,5545,7735,5289,1441,5289,1441,5545xe" filled="t" fillcolor="#282C34" stroked="f">
              <v:path arrowok="t"/>
              <v:fill/>
            </v:shape>
            <v:shape style="position:absolute;left:1561;top:5546;width:8583;height:256" coordorigin="1561,5546" coordsize="8583,256" path="m1561,5802l10144,5802,10144,5546,1561,5546,1561,5802xe" filled="t" fillcolor="#282C34" stroked="f">
              <v:path arrowok="t"/>
              <v:fill/>
            </v:shape>
            <v:shape style="position:absolute;left:1441;top:5546;width:120;height:256" coordorigin="1441,5546" coordsize="120,256" path="m1441,5802l1561,5802,1561,5546,1441,5546,1441,5802xe" filled="t" fillcolor="#282C34" stroked="f">
              <v:path arrowok="t"/>
              <v:fill/>
            </v:shape>
            <v:shape style="position:absolute;left:1441;top:5802;width:8703;height:260" coordorigin="1441,5802" coordsize="8703,260" path="m1441,6062l10144,6062,10144,5802,1441,5802,1441,6062xe" filled="t" fillcolor="#282C34" stroked="f">
              <v:path arrowok="t"/>
              <v:fill/>
            </v:shape>
            <v:shape style="position:absolute;left:4950;top:6061;width:5194;height:256" coordorigin="4950,6061" coordsize="5194,256" path="m4950,6317l10144,6317,10144,6061,4950,6061,4950,6317xe" filled="t" fillcolor="#282C34" stroked="f">
              <v:path arrowok="t"/>
              <v:fill/>
            </v:shape>
            <v:shape style="position:absolute;left:1441;top:6061;width:3509;height:256" coordorigin="1441,6061" coordsize="3509,256" path="m1441,6317l4950,6317,4950,6061,1441,6061,1441,6317xe" filled="t" fillcolor="#282C34" stroked="f">
              <v:path arrowok="t"/>
              <v:fill/>
            </v:shape>
            <v:shape style="position:absolute;left:5798;top:6317;width:4345;height:260" coordorigin="5798,6317" coordsize="4345,260" path="m5798,6577l10144,6577,10144,6317,5798,6317,5798,6577xe" filled="t" fillcolor="#282C34" stroked="f">
              <v:path arrowok="t"/>
              <v:fill/>
            </v:shape>
            <v:shape style="position:absolute;left:1441;top:6317;width:4358;height:260" coordorigin="1441,6317" coordsize="4358,260" path="m1441,6577l5798,6577,5798,6317,1441,6317,1441,6577xe" filled="t" fillcolor="#282C34" stroked="f">
              <v:path arrowok="t"/>
              <v:fill/>
            </v:shape>
            <v:shape style="position:absolute;left:8459;top:6578;width:1685;height:256" coordorigin="8459,6578" coordsize="1685,256" path="m8459,6834l10144,6834,10144,6578,8459,6578,8459,6834xe" filled="t" fillcolor="#282C34" stroked="f">
              <v:path arrowok="t"/>
              <v:fill/>
            </v:shape>
            <v:shape style="position:absolute;left:1441;top:6578;width:7018;height:256" coordorigin="1441,6578" coordsize="7018,256" path="m1441,6834l8459,6834,8459,6578,1441,6578,1441,6834xe" filled="t" fillcolor="#282C34" stroked="f">
              <v:path arrowok="t"/>
              <v:fill/>
            </v:shape>
            <v:shape style="position:absolute;left:3257;top:6834;width:6886;height:256" coordorigin="3257,6834" coordsize="6886,256" path="m3257,7090l10144,7090,10144,6834,3257,6834,3257,7090xe" filled="t" fillcolor="#282C34" stroked="f">
              <v:path arrowok="t"/>
              <v:fill/>
            </v:shape>
            <v:shape style="position:absolute;left:1441;top:6834;width:1817;height:256" coordorigin="1441,6834" coordsize="1817,256" path="m1441,7090l3257,7090,3257,6834,1441,6834,1441,7090xe" filled="t" fillcolor="#282C34" stroked="f">
              <v:path arrowok="t"/>
              <v:fill/>
            </v:shape>
            <v:shape style="position:absolute;left:2045;top:7090;width:8099;height:260" coordorigin="2045,7090" coordsize="8099,260" path="m2045,7350l10144,7350,10144,7090,2045,7090,2045,7350xe" filled="t" fillcolor="#282C34" stroked="f">
              <v:path arrowok="t"/>
              <v:fill/>
            </v:shape>
            <v:shape style="position:absolute;left:1441;top:7090;width:604;height:260" coordorigin="1441,7090" coordsize="604,260" path="m1441,7350l2045,7350,2045,7090,1441,7090,1441,7350xe" filled="t" fillcolor="#282C34" stroked="f">
              <v:path arrowok="t"/>
              <v:fill/>
            </v:shape>
            <v:shape style="position:absolute;left:1441;top:7350;width:8703;height:256" coordorigin="1441,7350" coordsize="8703,256" path="m1441,7606l10144,7606,10144,7350,1441,7350,1441,7606xe" filled="t" fillcolor="#282C34" stroked="f">
              <v:path arrowok="t"/>
              <v:fill/>
            </v:shape>
            <v:shape style="position:absolute;left:9911;top:7606;width:232;height:260" coordorigin="9911,7606" coordsize="232,260" path="m9911,7866l10144,7866,10144,7606,9911,7606,9911,7866xe" filled="t" fillcolor="#282C34" stroked="f">
              <v:path arrowok="t"/>
              <v:fill/>
            </v:shape>
            <v:shape style="position:absolute;left:1441;top:7606;width:8471;height:260" coordorigin="1441,7606" coordsize="8471,260" path="m1441,7866l9911,7866,9911,7606,1441,7606,1441,7866xe" filled="t" fillcolor="#282C34" stroked="f">
              <v:path arrowok="t"/>
              <v:fill/>
            </v:shape>
            <v:shape style="position:absolute;left:1441;top:7866;width:8703;height:256" coordorigin="1441,7866" coordsize="8703,256" path="m1441,8122l10144,8122,10144,7866,1441,7866,1441,8122xe" filled="t" fillcolor="#282C34" stroked="f">
              <v:path arrowok="t"/>
              <v:fill/>
            </v:shape>
            <v:shape style="position:absolute;left:8823;top:8122;width:1320;height:256" coordorigin="8823,8122" coordsize="1320,256" path="m8823,8378l10144,8378,10144,8122,8823,8122,8823,8378xe" filled="t" fillcolor="#282C34" stroked="f">
              <v:path arrowok="t"/>
              <v:fill/>
            </v:shape>
            <v:shape style="position:absolute;left:1441;top:8122;width:7383;height:256" coordorigin="1441,8122" coordsize="7383,256" path="m1441,8378l8823,8378,8823,8122,1441,8122,1441,8378xe" filled="t" fillcolor="#282C34" stroked="f">
              <v:path arrowok="t"/>
              <v:fill/>
            </v:shape>
            <v:shape style="position:absolute;left:8943;top:8378;width:1200;height:260" coordorigin="8943,8378" coordsize="1200,260" path="m8943,8638l10144,8638,10144,8378,8943,8378,8943,8638xe" filled="t" fillcolor="#282C34" stroked="f">
              <v:path arrowok="t"/>
              <v:fill/>
            </v:shape>
            <v:shape style="position:absolute;left:1441;top:8378;width:7503;height:260" coordorigin="1441,8378" coordsize="7503,260" path="m1441,8638l8943,8638,8943,8378,1441,8378,1441,8638xe" filled="t" fillcolor="#282C34" stroked="f">
              <v:path arrowok="t"/>
              <v:fill/>
            </v:shape>
            <v:shape style="position:absolute;left:9183;top:8638;width:960;height:256" coordorigin="9183,8638" coordsize="960,256" path="m9183,8894l10144,8894,10144,8638,9183,8638,9183,8894xe" filled="t" fillcolor="#282C34" stroked="f">
              <v:path arrowok="t"/>
              <v:fill/>
            </v:shape>
            <v:shape style="position:absolute;left:1441;top:8638;width:7743;height:256" coordorigin="1441,8638" coordsize="7743,256" path="m1441,8894l9183,8894,9183,8638,1441,8638,1441,8894xe" filled="t" fillcolor="#282C34" stroked="f">
              <v:path arrowok="t"/>
              <v:fill/>
            </v:shape>
            <v:shape style="position:absolute;left:9183;top:8894;width:960;height:260" coordorigin="9183,8894" coordsize="960,260" path="m9183,9154l10144,9154,10144,8894,9183,8894,9183,9154xe" filled="t" fillcolor="#282C34" stroked="f">
              <v:path arrowok="t"/>
              <v:fill/>
            </v:shape>
            <v:shape style="position:absolute;left:1441;top:8894;width:7743;height:260" coordorigin="1441,8894" coordsize="7743,260" path="m1441,9154l9183,9154,9183,8894,1441,8894,1441,9154xe" filled="t" fillcolor="#282C34" stroked="f">
              <v:path arrowok="t"/>
              <v:fill/>
            </v:shape>
            <v:shape style="position:absolute;left:8095;top:9154;width:2049;height:257" coordorigin="8095,9154" coordsize="2049,257" path="m8095,9410l10144,9410,10144,9154,8095,9154,8095,9410xe" filled="t" fillcolor="#282C34" stroked="f">
              <v:path arrowok="t"/>
              <v:fill/>
            </v:shape>
            <v:shape style="position:absolute;left:1441;top:9154;width:6654;height:256" coordorigin="1441,9154" coordsize="6654,256" path="m1441,9410l8095,9410,8095,9154,1441,9154,1441,9410xe" filled="t" fillcolor="#282C34" stroked="f">
              <v:path arrowok="t"/>
              <v:fill/>
            </v:shape>
            <v:shape style="position:absolute;left:5434;top:9411;width:4709;height:256" coordorigin="5434,9411" coordsize="4709,256" path="m5434,9667l10144,9667,10144,9411,5434,9411,5434,9667xe" filled="t" fillcolor="#282C34" stroked="f">
              <v:path arrowok="t"/>
              <v:fill/>
            </v:shape>
            <v:shape style="position:absolute;left:1441;top:9411;width:3994;height:256" coordorigin="1441,9411" coordsize="3994,256" path="m1441,9667l5434,9667,5434,9411,1441,9411,1441,9667xe" filled="t" fillcolor="#282C34" stroked="f">
              <v:path arrowok="t"/>
              <v:fill/>
            </v:shape>
            <v:shape style="position:absolute;left:8095;top:9667;width:2049;height:260" coordorigin="8095,9667" coordsize="2049,260" path="m8095,9927l10144,9927,10144,9667,8095,9667,8095,9927xe" filled="t" fillcolor="#282C34" stroked="f">
              <v:path arrowok="t"/>
              <v:fill/>
            </v:shape>
            <v:shape style="position:absolute;left:1441;top:9667;width:6654;height:260" coordorigin="1441,9667" coordsize="6654,260" path="m1441,9927l8095,9927,8095,9667,1441,9667,1441,9927xe" filled="t" fillcolor="#282C34" stroked="f">
              <v:path arrowok="t"/>
              <v:fill/>
            </v:shape>
            <v:shape style="position:absolute;left:5434;top:9926;width:4709;height:256" coordorigin="5434,9926" coordsize="4709,256" path="m5434,10182l10144,10182,10144,9926,5434,9926,5434,10182xe" filled="t" fillcolor="#282C34" stroked="f">
              <v:path arrowok="t"/>
              <v:fill/>
            </v:shape>
            <v:shape style="position:absolute;left:1441;top:9926;width:3994;height:256" coordorigin="1441,9926" coordsize="3994,256" path="m1441,10182l5434,10182,5434,9926,1441,9926,1441,10182xe" filled="t" fillcolor="#282C34" stroked="f">
              <v:path arrowok="t"/>
              <v:fill/>
            </v:shape>
            <v:shape style="position:absolute;left:8095;top:10182;width:2049;height:260" coordorigin="8095,10182" coordsize="2049,260" path="m8095,10442l10144,10442,10144,10182,8095,10182,8095,10442xe" filled="t" fillcolor="#282C34" stroked="f">
              <v:path arrowok="t"/>
              <v:fill/>
            </v:shape>
            <v:shape style="position:absolute;left:1441;top:10182;width:6654;height:260" coordorigin="1441,10182" coordsize="6654,260" path="m1441,10442l8095,10442,8095,10182,1441,10182,1441,10442xe" filled="t" fillcolor="#282C34" stroked="f">
              <v:path arrowok="t"/>
              <v:fill/>
            </v:shape>
            <v:shape style="position:absolute;left:5434;top:10442;width:4709;height:256" coordorigin="5434,10442" coordsize="4709,256" path="m5434,10698l10144,10698,10144,10442,5434,10442,5434,10698xe" filled="t" fillcolor="#282C34" stroked="f">
              <v:path arrowok="t"/>
              <v:fill/>
            </v:shape>
            <v:shape style="position:absolute;left:1441;top:10442;width:3994;height:256" coordorigin="1441,10442" coordsize="3994,256" path="m1441,10698l5434,10698,5434,10442,1441,10442,1441,10698xe" filled="t" fillcolor="#282C34" stroked="f">
              <v:path arrowok="t"/>
              <v:fill/>
            </v:shape>
            <v:shape style="position:absolute;left:7371;top:10699;width:2773;height:256" coordorigin="7371,10699" coordsize="2773,256" path="m7371,10955l10144,10955,10144,10699,7371,10699,7371,10955xe" filled="t" fillcolor="#282C34" stroked="f">
              <v:path arrowok="t"/>
              <v:fill/>
            </v:shape>
            <v:shape style="position:absolute;left:1441;top:10699;width:5930;height:256" coordorigin="1441,10699" coordsize="5930,256" path="m1441,10955l7371,10955,7371,10699,1441,10699,1441,10955xe" filled="t" fillcolor="#282C34" stroked="f">
              <v:path arrowok="t"/>
              <v:fill/>
            </v:shape>
            <v:shape style="position:absolute;left:6642;top:10955;width:3501;height:260" coordorigin="6642,10955" coordsize="3501,260" path="m6642,11215l10144,11215,10144,10955,6642,10955,6642,11215xe" filled="t" fillcolor="#282C34" stroked="f">
              <v:path arrowok="t"/>
              <v:fill/>
            </v:shape>
            <v:shape style="position:absolute;left:1441;top:10955;width:5202;height:260" coordorigin="1441,10955" coordsize="5202,260" path="m1441,11215l6642,11215,6642,10955,1441,10955,1441,11215xe" filled="t" fillcolor="#282C34" stroked="f">
              <v:path arrowok="t"/>
              <v:fill/>
            </v:shape>
            <v:shape style="position:absolute;left:7007;top:11215;width:3137;height:257" coordorigin="7007,11215" coordsize="3137,257" path="m7007,11471l10144,11471,10144,11215,7007,11215,7007,11471xe" filled="t" fillcolor="#282C34" stroked="f">
              <v:path arrowok="t"/>
              <v:fill/>
            </v:shape>
            <v:shape style="position:absolute;left:1441;top:11215;width:5566;height:256" coordorigin="1441,11215" coordsize="5566,256" path="m1441,11471l7007,11471,7007,11215,1441,11215,1441,11471xe" filled="t" fillcolor="#282C34" stroked="f">
              <v:path arrowok="t"/>
              <v:fill/>
            </v:shape>
            <v:shape style="position:absolute;left:8579;top:11471;width:1564;height:260" coordorigin="8579,11471" coordsize="1564,260" path="m8579,11731l10144,11731,10144,11471,8579,11471,8579,11731xe" filled="t" fillcolor="#282C34" stroked="f">
              <v:path arrowok="t"/>
              <v:fill/>
            </v:shape>
            <v:shape style="position:absolute;left:1441;top:11471;width:7139;height:260" coordorigin="1441,11471" coordsize="7139,260" path="m1441,11731l8579,11731,8579,11471,1441,11471,1441,11731xe" filled="t" fillcolor="#282C34" stroked="f">
              <v:path arrowok="t"/>
              <v:fill/>
            </v:shape>
            <v:shape style="position:absolute;left:2045;top:11731;width:8099;height:256" coordorigin="2045,11731" coordsize="8099,256" path="m2045,11987l10144,11987,10144,11731,2045,11731,2045,11987xe" filled="t" fillcolor="#282C34" stroked="f">
              <v:path arrowok="t"/>
              <v:fill/>
            </v:shape>
            <v:shape style="position:absolute;left:1441;top:11731;width:604;height:256" coordorigin="1441,11731" coordsize="604,256" path="m1441,11987l2045,11987,2045,11731,1441,11731,1441,11987xe" filled="t" fillcolor="#282C34" stroked="f">
              <v:path arrowok="t"/>
              <v:fill/>
            </v:shape>
            <v:shape style="position:absolute;left:1441;top:11987;width:8703;height:256" coordorigin="1441,11987" coordsize="8703,256" path="m1441,12243l10144,12243,10144,11987,1441,11987,1441,12243xe" filled="t" fillcolor="#282C34" stroked="f">
              <v:path arrowok="t"/>
              <v:fill/>
            </v:shape>
            <v:shape style="position:absolute;left:6038;top:12243;width:4105;height:260" coordorigin="6038,12243" coordsize="4105,260" path="m6038,12503l10144,12503,10144,12243,6038,12243,6038,12503xe" filled="t" fillcolor="#282C34" stroked="f">
              <v:path arrowok="t"/>
              <v:fill/>
            </v:shape>
            <v:shape style="position:absolute;left:1441;top:12243;width:4598;height:260" coordorigin="1441,12243" coordsize="4598,260" path="m1441,12503l6038,12503,6038,12243,1441,12243,1441,12503xe" filled="t" fillcolor="#282C34" stroked="f">
              <v:path arrowok="t"/>
              <v:fill/>
            </v:shape>
            <v:shape style="position:absolute;left:3497;top:12503;width:6646;height:256" coordorigin="3497,12503" coordsize="6646,256" path="m3497,12759l10144,12759,10144,12503,3497,12503,3497,12759xe" filled="t" fillcolor="#282C34" stroked="f">
              <v:path arrowok="t"/>
              <v:fill/>
            </v:shape>
            <v:shape style="position:absolute;left:1441;top:12503;width:2057;height:256" coordorigin="1441,12503" coordsize="2057,256" path="m1441,12759l3497,12759,3497,12503,1441,12503,1441,12759xe" filled="t" fillcolor="#282C34" stroked="f">
              <v:path arrowok="t"/>
              <v:fill/>
            </v:shape>
            <v:shape style="position:absolute;left:1561;top:12759;width:8583;height:260" coordorigin="1561,12759" coordsize="8583,260" path="m1561,13019l10144,13019,10144,12759,1561,12759,1561,13019xe" filled="t" fillcolor="#282C34" stroked="f">
              <v:path arrowok="t"/>
              <v:fill/>
            </v:shape>
            <v:shape style="position:absolute;left:1441;top:12759;width:120;height:260" coordorigin="1441,12759" coordsize="120,260" path="m1441,13019l1561,13019,1561,12759,1441,12759,1441,13019xe" filled="t" fillcolor="#282C34" stroked="f">
              <v:path arrowok="t"/>
              <v:fill/>
            </v:shape>
            <v:shape style="position:absolute;left:1441;top:13019;width:8703;height:256" coordorigin="1441,13019" coordsize="8703,256" path="m1441,13275l10144,13275,10144,13019,1441,13019,1441,13275xe" filled="t" fillcolor="#282C34" stroked="f">
              <v:path arrowok="t"/>
              <v:fill/>
            </v:shape>
            <v:shape style="position:absolute;left:4950;top:13275;width:5194;height:256" coordorigin="4950,13275" coordsize="5194,256" path="m4950,13532l10144,13532,10144,13275,4950,13275,4950,13532xe" filled="t" fillcolor="#282C34" stroked="f">
              <v:path arrowok="t"/>
              <v:fill/>
            </v:shape>
            <v:shape style="position:absolute;left:1441;top:13275;width:3509;height:256" coordorigin="1441,13275" coordsize="3509,256" path="m1441,13532l4950,13532,4950,13275,1441,13275,1441,13532xe" filled="t" fillcolor="#282C34" stroked="f">
              <v:path arrowok="t"/>
              <v:fill/>
            </v:shape>
            <v:shape style="position:absolute;left:5798;top:13532;width:4345;height:260" coordorigin="5798,13532" coordsize="4345,260" path="m5798,13792l10144,13792,10144,13532,5798,13532,5798,13792xe" filled="t" fillcolor="#282C34" stroked="f">
              <v:path arrowok="t"/>
              <v:fill/>
            </v:shape>
            <v:shape style="position:absolute;left:1441;top:13532;width:4358;height:260" coordorigin="1441,13532" coordsize="4358,260" path="m1441,13792l5798,13792,5798,13532,1441,13532,1441,13792xe" filled="t" fillcolor="#282C34" stroked="f">
              <v:path arrowok="t"/>
              <v:fill/>
            </v:shape>
            <v:shape style="position:absolute;left:8339;top:13791;width:1805;height:256" coordorigin="8339,13791" coordsize="1805,256" path="m8339,14047l10144,14047,10144,13791,8339,13791,8339,14047xe" filled="t" fillcolor="#282C34" stroked="f">
              <v:path arrowok="t"/>
              <v:fill/>
            </v:shape>
            <v:shape style="position:absolute;left:1441;top:13791;width:6898;height:256" coordorigin="1441,13791" coordsize="6898,256" path="m1441,14047l8339,14047,8339,13791,1441,13791,1441,14047xe" filled="t" fillcolor="#282C34" stroked="f">
              <v:path arrowok="t"/>
              <v:fill/>
            </v:shape>
            <v:shape style="position:absolute;left:3257;top:14048;width:6886;height:260" coordorigin="3257,14048" coordsize="6886,260" path="m3257,14308l10144,14308,10144,14048,3257,14048,3257,14308xe" filled="t" fillcolor="#282C34" stroked="f">
              <v:path arrowok="t"/>
              <v:fill/>
            </v:shape>
            <v:shape style="position:absolute;left:1441;top:14048;width:1817;height:260" coordorigin="1441,14048" coordsize="1817,260" path="m1441,14308l3257,14308,3257,14048,1441,14048,1441,14308xe" filled="t" fillcolor="#282C34" stroked="f">
              <v:path arrowok="t"/>
              <v:fill/>
            </v:shape>
            <v:shape style="position:absolute;left:2045;top:14307;width:8099;height:256" coordorigin="2045,14307" coordsize="8099,256" path="m2045,14563l10144,14563,10144,14307,2045,14307,2045,14563xe" filled="t" fillcolor="#282C34" stroked="f">
              <v:path arrowok="t"/>
              <v:fill/>
            </v:shape>
            <v:shape style="position:absolute;left:1441;top:14307;width:604;height:256" coordorigin="1441,14307" coordsize="604,256" path="m1441,14563l2045,14563,2045,14307,1441,14307,1441,14563xe" filled="t" fillcolor="#282C34" stroked="f">
              <v:path arrowok="t"/>
              <v:fill/>
            </v:shape>
            <v:shape style="position:absolute;left:1441;top:14564;width:8703;height:256" coordorigin="1441,14564" coordsize="8703,256" path="m1441,14820l10144,14820,10144,14564,1441,14564,1441,14820xe" filled="t" fillcolor="#282C34" stroked="f">
              <v:path arrowok="t"/>
              <v:fill/>
            </v:shape>
            <v:shape style="position:absolute;left:8095;top:14820;width:2049;height:260" coordorigin="8095,14820" coordsize="2049,260" path="m8095,15080l10144,15080,10144,14820,8095,14820,8095,15080xe" filled="t" fillcolor="#282C34" stroked="f">
              <v:path arrowok="t"/>
              <v:fill/>
            </v:shape>
            <v:shape style="position:absolute;left:1441;top:14820;width:6654;height:260" coordorigin="1441,14820" coordsize="6654,260" path="m1441,15080l8095,15080,8095,14820,1441,14820,1441,15080xe" filled="t" fillcolor="#282C34" stroked="f">
              <v:path arrowok="t"/>
              <v:fill/>
            </v:shape>
            <v:shape style="position:absolute;left:1441;top:15080;width:8703;height:256" coordorigin="1441,15080" coordsize="8703,256" path="m1441,15336l10144,15336,10144,15080,1441,15080,1441,15336xe" filled="t" fillcolor="#282C34" stroked="f">
              <v:path arrowok="t"/>
              <v:fill/>
            </v:shape>
            <v:shape style="position:absolute;left:8823;top:15336;width:1320;height:260" coordorigin="8823,15336" coordsize="1320,260" path="m8823,15596l10144,15596,10144,15336,8823,15336,8823,15596xe" filled="t" fillcolor="#282C34" stroked="f">
              <v:path arrowok="t"/>
              <v:fill/>
            </v:shape>
            <v:shape style="position:absolute;left:1441;top:15336;width:7383;height:260" coordorigin="1441,15336" coordsize="7383,260" path="m1441,15596l8823,15596,8823,15336,1441,15336,1441,15596xe" filled="t" fillcolor="#282C34" stroked="f">
              <v:path arrowok="t"/>
              <v:fill/>
            </v:shape>
            <v:shape style="position:absolute;left:8943;top:15596;width:1200;height:256" coordorigin="8943,15596" coordsize="1200,256" path="m8943,15852l10144,15852,10144,15596,8943,15596,8943,15852xe" filled="t" fillcolor="#282C34" stroked="f">
              <v:path arrowok="t"/>
              <v:fill/>
            </v:shape>
            <v:shape style="position:absolute;left:1441;top:15596;width:7503;height:256" coordorigin="1441,15596" coordsize="7503,256" path="m1441,15852l8943,15852,8943,15596,1441,15596,1441,15852xe" filled="t" fillcolor="#282C34" stroked="f">
              <v:path arrowok="t"/>
              <v:fill/>
            </v:shape>
            <v:shape style="position:absolute;left:9183;top:15852;width:960;height:256" coordorigin="9183,15852" coordsize="960,256" path="m9183,16108l10144,16108,10144,15852,9183,15852,9183,16108xe" filled="t" fillcolor="#282C34" stroked="f">
              <v:path arrowok="t"/>
              <v:fill/>
            </v:shape>
            <v:shape style="position:absolute;left:1441;top:15852;width:7743;height:256" coordorigin="1441,15852" coordsize="7743,256" path="m1441,16108l9183,16108,9183,15852,1441,15852,1441,16108xe" filled="t" fillcolor="#282C34" stroked="f">
              <v:path arrowok="t"/>
              <v:fill/>
            </v:shape>
            <v:shape style="position:absolute;left:8095;top:16108;width:2049;height:260" coordorigin="8095,16108" coordsize="2049,260" path="m8095,16368l10144,16368,10144,16108,8095,16108,8095,16368xe" filled="t" fillcolor="#282C34" stroked="f">
              <v:path arrowok="t"/>
              <v:fill/>
            </v:shape>
            <v:shape style="position:absolute;left:1441;top:16108;width:6654;height:260" coordorigin="1441,16108" coordsize="6654,260" path="m1441,16368l8095,16368,8095,16108,1441,16108,1441,16368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6368;width:8903;height:100" coordorigin="1341,16368" coordsize="8903,100" path="m1341,16468l10244,16468,10244,16368,1341,16368,1341,16468xe" filled="t" fillcolor="#282C34" stroked="f">
              <v:path arrowok="t"/>
              <v:fill/>
            </v:shape>
            <w10:wrap type="none"/>
          </v:group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 w:right="543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8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12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--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 w:right="1027" w:hanging="484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26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26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28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 w:right="1029" w:hanging="484"/>
        <w:sectPr>
          <w:pgSz w:w="11920" w:h="16840"/>
          <w:pgMar w:top="1580" w:bottom="280" w:left="1340" w:right="1680"/>
        </w:sectPr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99"/>
        <w:ind w:left="101"/>
      </w:pPr>
      <w:r>
        <w:pict>
          <v:group style="position:absolute;margin-left:66.525pt;margin-top:78.53pt;width:446.15pt;height:745.37pt;mso-position-horizontal-relative:page;mso-position-vertical-relative:page;z-index:-2586" coordorigin="1331,1571" coordsize="8923,14907">
            <v:shape style="position:absolute;left:1341;top:1681;width:8903;height:14687" coordorigin="1341,1681" coordsize="8903,14687" path="m1341,16368l10244,16368,10244,1681,1341,1681,1341,16368xe" filled="t" fillcolor="#282C34" stroked="f">
              <v:path arrowok="t"/>
              <v:fill/>
            </v:shape>
            <v:shape style="position:absolute;left:5434;top:1681;width:4709;height:256" coordorigin="5434,1681" coordsize="4709,256" path="m5434,1937l10144,1937,10144,1681,5434,1681,5434,1937xe" filled="t" fillcolor="#282C34" stroked="f">
              <v:path arrowok="t"/>
              <v:fill/>
            </v:shape>
            <v:shape style="position:absolute;left:1441;top:1681;width:3994;height:256" coordorigin="1441,1681" coordsize="3994,256" path="m1441,1937l5434,1937,5434,1681,1441,1681,1441,1937xe" filled="t" fillcolor="#282C34" stroked="f">
              <v:path arrowok="t"/>
              <v:fill/>
            </v:shape>
            <v:shape style="position:absolute;left:8095;top:1937;width:2049;height:260" coordorigin="8095,1937" coordsize="2049,260" path="m8095,2197l10144,2197,10144,1937,8095,1937,8095,2197xe" filled="t" fillcolor="#282C34" stroked="f">
              <v:path arrowok="t"/>
              <v:fill/>
            </v:shape>
            <v:shape style="position:absolute;left:1441;top:1937;width:6654;height:260" coordorigin="1441,1937" coordsize="6654,260" path="m1441,2197l8095,2197,8095,1937,1441,1937,1441,2197xe" filled="t" fillcolor="#282C34" stroked="f">
              <v:path arrowok="t"/>
              <v:fill/>
            </v:shape>
            <v:shape style="position:absolute;left:5434;top:2196;width:4709;height:256" coordorigin="5434,2196" coordsize="4709,256" path="m5434,2452l10144,2452,10144,2196,5434,2196,5434,2452xe" filled="t" fillcolor="#282C34" stroked="f">
              <v:path arrowok="t"/>
              <v:fill/>
            </v:shape>
            <v:shape style="position:absolute;left:1441;top:2196;width:3994;height:256" coordorigin="1441,2196" coordsize="3994,256" path="m1441,2452l5434,2452,5434,2196,1441,2196,1441,2452xe" filled="t" fillcolor="#282C34" stroked="f">
              <v:path arrowok="t"/>
              <v:fill/>
            </v:shape>
            <v:shape style="position:absolute;left:7371;top:2452;width:2773;height:260" coordorigin="7371,2452" coordsize="2773,260" path="m7371,2712l10144,2712,10144,2452,7371,2452,7371,2712xe" filled="t" fillcolor="#282C34" stroked="f">
              <v:path arrowok="t"/>
              <v:fill/>
            </v:shape>
            <v:shape style="position:absolute;left:1441;top:2452;width:5930;height:260" coordorigin="1441,2452" coordsize="5930,260" path="m1441,2712l7371,2712,7371,2452,1441,2452,1441,2712xe" filled="t" fillcolor="#282C34" stroked="f">
              <v:path arrowok="t"/>
              <v:fill/>
            </v:shape>
            <v:shape style="position:absolute;left:6642;top:2712;width:3501;height:256" coordorigin="6642,2712" coordsize="3501,256" path="m6642,2968l10144,2968,10144,2712,6642,2712,6642,2968xe" filled="t" fillcolor="#282C34" stroked="f">
              <v:path arrowok="t"/>
              <v:fill/>
            </v:shape>
            <v:shape style="position:absolute;left:1441;top:2712;width:5202;height:256" coordorigin="1441,2712" coordsize="5202,256" path="m1441,2968l6642,2968,6642,2712,1441,2712,1441,2968xe" filled="t" fillcolor="#282C34" stroked="f">
              <v:path arrowok="t"/>
              <v:fill/>
            </v:shape>
            <v:shape style="position:absolute;left:8943;top:2968;width:1200;height:257" coordorigin="8943,2968" coordsize="1200,257" path="m8943,3225l10144,3225,10144,2968,8943,2968,8943,3225xe" filled="t" fillcolor="#282C34" stroked="f">
              <v:path arrowok="t"/>
              <v:fill/>
            </v:shape>
            <v:shape style="position:absolute;left:1441;top:2968;width:7503;height:257" coordorigin="1441,2968" coordsize="7503,257" path="m1441,3225l8943,3225,8943,2968,1441,2968,1441,3225xe" filled="t" fillcolor="#282C34" stroked="f">
              <v:path arrowok="t"/>
              <v:fill/>
            </v:shape>
            <v:shape style="position:absolute;left:2045;top:3225;width:8099;height:260" coordorigin="2045,3225" coordsize="8099,260" path="m2045,3485l10144,3485,10144,3225,2045,3225,2045,3485xe" filled="t" fillcolor="#282C34" stroked="f">
              <v:path arrowok="t"/>
              <v:fill/>
            </v:shape>
            <v:shape style="position:absolute;left:1441;top:3225;width:604;height:260" coordorigin="1441,3225" coordsize="604,260" path="m1441,3485l2045,3485,2045,3225,1441,3225,1441,3485xe" filled="t" fillcolor="#282C34" stroked="f">
              <v:path arrowok="t"/>
              <v:fill/>
            </v:shape>
            <v:shape style="position:absolute;left:1441;top:3485;width:8703;height:256" coordorigin="1441,3485" coordsize="8703,256" path="m1441,3741l10144,3741,10144,3485,1441,3485,1441,3741xe" filled="t" fillcolor="#282C34" stroked="f">
              <v:path arrowok="t"/>
              <v:fill/>
            </v:shape>
            <v:shape style="position:absolute;left:5554;top:3741;width:4589;height:260" coordorigin="5554,3741" coordsize="4589,260" path="m5554,4001l10144,4001,10144,3741,5554,3741,5554,4001xe" filled="t" fillcolor="#282C34" stroked="f">
              <v:path arrowok="t"/>
              <v:fill/>
            </v:shape>
            <v:shape style="position:absolute;left:1441;top:3741;width:4114;height:260" coordorigin="1441,3741" coordsize="4114,260" path="m1441,4001l5554,4001,5554,3741,1441,3741,1441,4001xe" filled="t" fillcolor="#282C34" stroked="f">
              <v:path arrowok="t"/>
              <v:fill/>
            </v:shape>
            <v:shape style="position:absolute;left:1441;top:4001;width:8703;height:256" coordorigin="1441,4001" coordsize="8703,256" path="m1441,4257l10144,4257,10144,4001,1441,4001,1441,4257xe" filled="t" fillcolor="#282C34" stroked="f">
              <v:path arrowok="t"/>
              <v:fill/>
            </v:shape>
            <v:shape style="position:absolute;left:4102;top:4257;width:6042;height:256" coordorigin="4102,4257" coordsize="6042,256" path="m4102,4513l10144,4513,10144,4257,4102,4257,4102,4513xe" filled="t" fillcolor="#282C34" stroked="f">
              <v:path arrowok="t"/>
              <v:fill/>
            </v:shape>
            <v:shape style="position:absolute;left:1441;top:4257;width:2661;height:256" coordorigin="1441,4257" coordsize="2661,256" path="m1441,4513l4102,4513,4102,4257,1441,4257,1441,4513xe" filled="t" fillcolor="#282C34" stroked="f">
              <v:path arrowok="t"/>
              <v:fill/>
            </v:shape>
            <v:shape style="position:absolute;left:9427;top:4513;width:716;height:260" coordorigin="9427,4513" coordsize="716,260" path="m9427,4773l10144,4773,10144,4513,9427,4513,9427,4773xe" filled="t" fillcolor="#282C34" stroked="f">
              <v:path arrowok="t"/>
              <v:fill/>
            </v:shape>
            <v:shape style="position:absolute;left:1441;top:4513;width:7987;height:260" coordorigin="1441,4513" coordsize="7987,260" path="m1441,4773l9427,4773,9427,4513,1441,4513,1441,4773xe" filled="t" fillcolor="#282C34" stroked="f">
              <v:path arrowok="t"/>
              <v:fill/>
            </v:shape>
            <v:shape style="position:absolute;left:1441;top:4773;width:8703;height:256" coordorigin="1441,4773" coordsize="8703,256" path="m1441,5029l10144,5029,10144,4773,1441,4773,1441,5029xe" filled="t" fillcolor="#282C34" stroked="f">
              <v:path arrowok="t"/>
              <v:fill/>
            </v:shape>
            <v:shape style="position:absolute;left:6762;top:5029;width:3381;height:261" coordorigin="6762,5029" coordsize="3381,261" path="m6762,5290l10144,5290,10144,5029,6762,5029,6762,5290xe" filled="t" fillcolor="#282C34" stroked="f">
              <v:path arrowok="t"/>
              <v:fill/>
            </v:shape>
            <v:shape style="position:absolute;left:1441;top:5029;width:5322;height:260" coordorigin="1441,5029" coordsize="5322,260" path="m1441,5290l6762,5290,6762,5029,1441,5029,1441,5290xe" filled="t" fillcolor="#282C34" stroked="f">
              <v:path arrowok="t"/>
              <v:fill/>
            </v:shape>
            <v:shape style="position:absolute;left:5314;top:5289;width:4830;height:256" coordorigin="5314,5289" coordsize="4830,256" path="m5314,5545l10144,5545,10144,5289,5314,5289,5314,5545xe" filled="t" fillcolor="#282C34" stroked="f">
              <v:path arrowok="t"/>
              <v:fill/>
            </v:shape>
            <v:shape style="position:absolute;left:1441;top:5289;width:3873;height:256" coordorigin="1441,5289" coordsize="3873,256" path="m1441,5545l5314,5545,5314,5289,1441,5289,1441,5545xe" filled="t" fillcolor="#282C34" stroked="f">
              <v:path arrowok="t"/>
              <v:fill/>
            </v:shape>
            <v:shape style="position:absolute;left:7735;top:5546;width:2409;height:256" coordorigin="7735,5546" coordsize="2409,256" path="m7735,5802l10144,5802,10144,5546,7735,5546,7735,5802xe" filled="t" fillcolor="#282C34" stroked="f">
              <v:path arrowok="t"/>
              <v:fill/>
            </v:shape>
            <v:shape style="position:absolute;left:1441;top:5546;width:6294;height:256" coordorigin="1441,5546" coordsize="6294,256" path="m1441,5802l7735,5802,7735,5546,1441,5546,1441,5802xe" filled="t" fillcolor="#282C34" stroked="f">
              <v:path arrowok="t"/>
              <v:fill/>
            </v:shape>
            <v:shape style="position:absolute;left:3257;top:5802;width:6886;height:260" coordorigin="3257,5802" coordsize="6886,260" path="m3257,6062l10144,6062,10144,5802,3257,5802,3257,6062xe" filled="t" fillcolor="#282C34" stroked="f">
              <v:path arrowok="t"/>
              <v:fill/>
            </v:shape>
            <v:shape style="position:absolute;left:1441;top:5802;width:1817;height:260" coordorigin="1441,5802" coordsize="1817,260" path="m1441,6062l3257,6062,3257,5802,1441,5802,1441,6062xe" filled="t" fillcolor="#282C34" stroked="f">
              <v:path arrowok="t"/>
              <v:fill/>
            </v:shape>
            <v:shape style="position:absolute;left:2045;top:6061;width:8099;height:256" coordorigin="2045,6061" coordsize="8099,256" path="m2045,6317l10144,6317,10144,6061,2045,6061,2045,6317xe" filled="t" fillcolor="#282C34" stroked="f">
              <v:path arrowok="t"/>
              <v:fill/>
            </v:shape>
            <v:shape style="position:absolute;left:1441;top:6061;width:604;height:256" coordorigin="1441,6061" coordsize="604,256" path="m1441,6317l2045,6317,2045,6061,1441,6061,1441,6317xe" filled="t" fillcolor="#282C34" stroked="f">
              <v:path arrowok="t"/>
              <v:fill/>
            </v:shape>
            <v:shape style="position:absolute;left:1441;top:6317;width:8703;height:260" coordorigin="1441,6317" coordsize="8703,260" path="m1441,6577l10144,6577,10144,6317,1441,6317,1441,6577xe" filled="t" fillcolor="#282C34" stroked="f">
              <v:path arrowok="t"/>
              <v:fill/>
            </v:shape>
            <v:shape style="position:absolute;left:6282;top:6578;width:3861;height:256" coordorigin="6282,6578" coordsize="3861,256" path="m6282,6834l10144,6834,10144,6578,6282,6578,6282,6834xe" filled="t" fillcolor="#282C34" stroked="f">
              <v:path arrowok="t"/>
              <v:fill/>
            </v:shape>
            <v:shape style="position:absolute;left:1441;top:6578;width:4842;height:256" coordorigin="1441,6578" coordsize="4842,256" path="m1441,6834l6282,6834,6282,6578,1441,6578,1441,6834xe" filled="t" fillcolor="#282C34" stroked="f">
              <v:path arrowok="t"/>
              <v:fill/>
            </v:shape>
            <v:shape style="position:absolute;left:1441;top:6834;width:8703;height:256" coordorigin="1441,6834" coordsize="8703,256" path="m1441,7090l10144,7090,10144,6834,1441,6834,1441,7090xe" filled="t" fillcolor="#282C34" stroked="f">
              <v:path arrowok="t"/>
              <v:fill/>
            </v:shape>
            <v:shape style="position:absolute;left:8579;top:7090;width:1564;height:260" coordorigin="8579,7090" coordsize="1564,260" path="m8579,7350l10144,7350,10144,7090,8579,7090,8579,7350xe" filled="t" fillcolor="#282C34" stroked="f">
              <v:path arrowok="t"/>
              <v:fill/>
            </v:shape>
            <v:shape style="position:absolute;left:1441;top:7090;width:7139;height:260" coordorigin="1441,7090" coordsize="7139,260" path="m1441,7350l8579,7350,8579,7090,1441,7090,1441,7350xe" filled="t" fillcolor="#282C34" stroked="f">
              <v:path arrowok="t"/>
              <v:fill/>
            </v:shape>
            <v:shape style="position:absolute;left:6882;top:7350;width:3261;height:256" coordorigin="6882,7350" coordsize="3261,256" path="m6882,7606l10144,7606,10144,7350,6882,7350,6882,7606xe" filled="t" fillcolor="#282C34" stroked="f">
              <v:path arrowok="t"/>
              <v:fill/>
            </v:shape>
            <v:shape style="position:absolute;left:1441;top:7350;width:5442;height:256" coordorigin="1441,7350" coordsize="5442,256" path="m1441,7606l6882,7606,6882,7350,1441,7350,1441,7606xe" filled="t" fillcolor="#282C34" stroked="f">
              <v:path arrowok="t"/>
              <v:fill/>
            </v:shape>
            <v:shape style="position:absolute;left:6766;top:7606;width:3377;height:260" coordorigin="6766,7606" coordsize="3377,260" path="m6766,7866l10144,7866,10144,7606,6766,7606,6766,7866xe" filled="t" fillcolor="#282C34" stroked="f">
              <v:path arrowok="t"/>
              <v:fill/>
            </v:shape>
            <v:shape style="position:absolute;left:1441;top:7606;width:5326;height:260" coordorigin="1441,7606" coordsize="5326,260" path="m1441,7866l6766,7866,6766,7606,1441,7606,1441,7866xe" filled="t" fillcolor="#282C34" stroked="f">
              <v:path arrowok="t"/>
              <v:fill/>
            </v:shape>
            <v:shape style="position:absolute;left:8459;top:7866;width:1685;height:256" coordorigin="8459,7866" coordsize="1685,256" path="m8459,8122l10144,8122,10144,7866,8459,7866,8459,8122xe" filled="t" fillcolor="#282C34" stroked="f">
              <v:path arrowok="t"/>
              <v:fill/>
            </v:shape>
            <v:shape style="position:absolute;left:1441;top:7866;width:7018;height:256" coordorigin="1441,7866" coordsize="7018,256" path="m1441,8122l8459,8122,8459,7866,1441,7866,1441,8122xe" filled="t" fillcolor="#282C34" stroked="f">
              <v:path arrowok="t"/>
              <v:fill/>
            </v:shape>
            <v:shape style="position:absolute;left:2045;top:8122;width:8099;height:256" coordorigin="2045,8122" coordsize="8099,256" path="m2045,8378l10144,8378,10144,8122,2045,8122,2045,8378xe" filled="t" fillcolor="#282C34" stroked="f">
              <v:path arrowok="t"/>
              <v:fill/>
            </v:shape>
            <v:shape style="position:absolute;left:1441;top:8122;width:604;height:256" coordorigin="1441,8122" coordsize="604,256" path="m1441,8378l2045,8378,2045,8122,1441,8122,1441,8378xe" filled="t" fillcolor="#282C34" stroked="f">
              <v:path arrowok="t"/>
              <v:fill/>
            </v:shape>
            <v:shape style="position:absolute;left:1441;top:8378;width:8703;height:260" coordorigin="1441,8378" coordsize="8703,260" path="m1441,8638l10144,8638,10144,8378,1441,8378,1441,8638xe" filled="t" fillcolor="#282C34" stroked="f">
              <v:path arrowok="t"/>
              <v:fill/>
            </v:shape>
            <v:shape style="position:absolute;left:9791;top:8638;width:352;height:256" coordorigin="9791,8638" coordsize="352,256" path="m9791,8894l10144,8894,10144,8638,9791,8638,9791,8894xe" filled="t" fillcolor="#282C34" stroked="f">
              <v:path arrowok="t"/>
              <v:fill/>
            </v:shape>
            <v:shape style="position:absolute;left:1441;top:8638;width:8351;height:256" coordorigin="1441,8638" coordsize="8351,256" path="m1441,8894l9791,8894,9791,8638,1441,8638,1441,8894xe" filled="t" fillcolor="#282C34" stroked="f">
              <v:path arrowok="t"/>
              <v:fill/>
            </v:shape>
            <v:shape style="position:absolute;left:7735;top:8894;width:2409;height:260" coordorigin="7735,8894" coordsize="2409,260" path="m7735,9154l10144,9154,10144,8894,7735,8894,7735,9154xe" filled="t" fillcolor="#282C34" stroked="f">
              <v:path arrowok="t"/>
              <v:fill/>
            </v:shape>
            <v:shape style="position:absolute;left:1441;top:8894;width:6294;height:260" coordorigin="1441,8894" coordsize="6294,260" path="m1441,9154l7735,9154,7735,8894,1441,8894,1441,9154xe" filled="t" fillcolor="#282C34" stroked="f">
              <v:path arrowok="t"/>
              <v:fill/>
            </v:shape>
            <v:shape style="position:absolute;left:1561;top:9154;width:8583;height:257" coordorigin="1561,9154" coordsize="8583,257" path="m1561,9410l10144,9410,10144,9154,1561,9154,1561,9410xe" filled="t" fillcolor="#282C34" stroked="f">
              <v:path arrowok="t"/>
              <v:fill/>
            </v:shape>
            <v:shape style="position:absolute;left:1441;top:9154;width:120;height:256" coordorigin="1441,9154" coordsize="120,256" path="m1441,9410l1561,9410,1561,9154,1441,9154,1441,9410xe" filled="t" fillcolor="#282C34" stroked="f">
              <v:path arrowok="t"/>
              <v:fill/>
            </v:shape>
            <v:shape style="position:absolute;left:1441;top:9411;width:8703;height:256" coordorigin="1441,9411" coordsize="8703,256" path="m1441,9667l10144,9667,10144,9411,1441,9411,1441,9667xe" filled="t" fillcolor="#282C34" stroked="f">
              <v:path arrowok="t"/>
              <v:fill/>
            </v:shape>
            <v:shape style="position:absolute;left:4466;top:9667;width:5678;height:260" coordorigin="4466,9667" coordsize="5678,260" path="m4466,9927l10144,9927,10144,9667,4466,9667,4466,9927xe" filled="t" fillcolor="#282C34" stroked="f">
              <v:path arrowok="t"/>
              <v:fill/>
            </v:shape>
            <v:shape style="position:absolute;left:1441;top:9667;width:3025;height:260" coordorigin="1441,9667" coordsize="3025,260" path="m1441,9927l4466,9927,4466,9667,1441,9667,1441,9927xe" filled="t" fillcolor="#282C34" stroked="f">
              <v:path arrowok="t"/>
              <v:fill/>
            </v:shape>
            <v:shape style="position:absolute;left:5798;top:9926;width:4345;height:256" coordorigin="5798,9926" coordsize="4345,256" path="m5798,10182l10144,10182,10144,9926,5798,9926,5798,10182xe" filled="t" fillcolor="#282C34" stroked="f">
              <v:path arrowok="t"/>
              <v:fill/>
            </v:shape>
            <v:shape style="position:absolute;left:1441;top:9926;width:4358;height:256" coordorigin="1441,9926" coordsize="4358,256" path="m1441,10182l5798,10182,5798,9926,1441,9926,1441,10182xe" filled="t" fillcolor="#282C34" stroked="f">
              <v:path arrowok="t"/>
              <v:fill/>
            </v:shape>
            <v:shape style="position:absolute;left:8459;top:10182;width:1685;height:260" coordorigin="8459,10182" coordsize="1685,260" path="m8459,10442l10144,10442,10144,10182,8459,10182,8459,10442xe" filled="t" fillcolor="#282C34" stroked="f">
              <v:path arrowok="t"/>
              <v:fill/>
            </v:shape>
            <v:shape style="position:absolute;left:1441;top:10182;width:7018;height:260" coordorigin="1441,10182" coordsize="7018,260" path="m1441,10442l8459,10442,8459,10182,1441,10182,1441,10442xe" filled="t" fillcolor="#282C34" stroked="f">
              <v:path arrowok="t"/>
              <v:fill/>
            </v:shape>
            <v:shape style="position:absolute;left:3257;top:10442;width:6886;height:256" coordorigin="3257,10442" coordsize="6886,256" path="m3257,10698l10144,10698,10144,10442,3257,10442,3257,10698xe" filled="t" fillcolor="#282C34" stroked="f">
              <v:path arrowok="t"/>
              <v:fill/>
            </v:shape>
            <v:shape style="position:absolute;left:1441;top:10442;width:1817;height:256" coordorigin="1441,10442" coordsize="1817,256" path="m1441,10698l3257,10698,3257,10442,1441,10442,1441,10698xe" filled="t" fillcolor="#282C34" stroked="f">
              <v:path arrowok="t"/>
              <v:fill/>
            </v:shape>
            <v:shape style="position:absolute;left:2045;top:10699;width:8099;height:256" coordorigin="2045,10699" coordsize="8099,256" path="m2045,10955l10144,10955,10144,10699,2045,10699,2045,10955xe" filled="t" fillcolor="#282C34" stroked="f">
              <v:path arrowok="t"/>
              <v:fill/>
            </v:shape>
            <v:shape style="position:absolute;left:1441;top:10699;width:604;height:256" coordorigin="1441,10699" coordsize="604,256" path="m1441,10955l2045,10955,2045,10699,1441,10699,1441,10955xe" filled="t" fillcolor="#282C34" stroked="f">
              <v:path arrowok="t"/>
              <v:fill/>
            </v:shape>
            <v:shape style="position:absolute;left:1441;top:10955;width:8703;height:260" coordorigin="1441,10955" coordsize="8703,260" path="m1441,11215l10144,11215,10144,10955,1441,10955,1441,11215xe" filled="t" fillcolor="#282C34" stroked="f">
              <v:path arrowok="t"/>
              <v:fill/>
            </v:shape>
            <v:shape style="position:absolute;left:9183;top:11215;width:960;height:257" coordorigin="9183,11215" coordsize="960,257" path="m9183,11471l10144,11471,10144,11215,9183,11215,9183,11471xe" filled="t" fillcolor="#282C34" stroked="f">
              <v:path arrowok="t"/>
              <v:fill/>
            </v:shape>
            <v:shape style="position:absolute;left:1441;top:11215;width:7743;height:256" coordorigin="1441,11215" coordsize="7743,256" path="m1441,11471l9183,11471,9183,11215,1441,11215,1441,11471xe" filled="t" fillcolor="#282C34" stroked="f">
              <v:path arrowok="t"/>
              <v:fill/>
            </v:shape>
            <v:shape style="position:absolute;left:1441;top:11471;width:8703;height:260" coordorigin="1441,11471" coordsize="8703,260" path="m1441,11731l10144,11731,10144,11471,1441,11471,1441,11731xe" filled="t" fillcolor="#282C34" stroked="f">
              <v:path arrowok="t"/>
              <v:fill/>
            </v:shape>
            <v:shape style="position:absolute;left:8823;top:11731;width:1320;height:256" coordorigin="8823,11731" coordsize="1320,256" path="m8823,11987l10144,11987,10144,11731,8823,11731,8823,11987xe" filled="t" fillcolor="#282C34" stroked="f">
              <v:path arrowok="t"/>
              <v:fill/>
            </v:shape>
            <v:shape style="position:absolute;left:1441;top:11731;width:7383;height:256" coordorigin="1441,11731" coordsize="7383,256" path="m1441,11987l8823,11987,8823,11731,1441,11731,1441,11987xe" filled="t" fillcolor="#282C34" stroked="f">
              <v:path arrowok="t"/>
              <v:fill/>
            </v:shape>
            <v:shape style="position:absolute;left:9183;top:11987;width:960;height:256" coordorigin="9183,11987" coordsize="960,256" path="m9183,12243l10144,12243,10144,11987,9183,11987,9183,12243xe" filled="t" fillcolor="#282C34" stroked="f">
              <v:path arrowok="t"/>
              <v:fill/>
            </v:shape>
            <v:shape style="position:absolute;left:1441;top:11987;width:7743;height:256" coordorigin="1441,11987" coordsize="7743,256" path="m1441,12243l9183,12243,9183,11987,1441,11987,1441,12243xe" filled="t" fillcolor="#282C34" stroked="f">
              <v:path arrowok="t"/>
              <v:fill/>
            </v:shape>
            <v:shape style="position:absolute;left:9183;top:12243;width:960;height:260" coordorigin="9183,12243" coordsize="960,260" path="m9183,12503l10144,12503,10144,12243,9183,12243,9183,12503xe" filled="t" fillcolor="#282C34" stroked="f">
              <v:path arrowok="t"/>
              <v:fill/>
            </v:shape>
            <v:shape style="position:absolute;left:1441;top:12243;width:7743;height:260" coordorigin="1441,12243" coordsize="7743,260" path="m1441,12503l9183,12503,9183,12243,1441,12243,1441,12503xe" filled="t" fillcolor="#282C34" stroked="f">
              <v:path arrowok="t"/>
              <v:fill/>
            </v:shape>
            <v:shape style="position:absolute;left:8095;top:12503;width:2049;height:256" coordorigin="8095,12503" coordsize="2049,256" path="m8095,12759l10144,12759,10144,12503,8095,12503,8095,12759xe" filled="t" fillcolor="#282C34" stroked="f">
              <v:path arrowok="t"/>
              <v:fill/>
            </v:shape>
            <v:shape style="position:absolute;left:1441;top:12503;width:6654;height:256" coordorigin="1441,12503" coordsize="6654,256" path="m1441,12759l8095,12759,8095,12503,1441,12503,1441,12759xe" filled="t" fillcolor="#282C34" stroked="f">
              <v:path arrowok="t"/>
              <v:fill/>
            </v:shape>
            <v:shape style="position:absolute;left:5434;top:12759;width:4709;height:260" coordorigin="5434,12759" coordsize="4709,260" path="m5434,13019l10144,13019,10144,12759,5434,12759,5434,13019xe" filled="t" fillcolor="#282C34" stroked="f">
              <v:path arrowok="t"/>
              <v:fill/>
            </v:shape>
            <v:shape style="position:absolute;left:1441;top:12759;width:3994;height:260" coordorigin="1441,12759" coordsize="3994,260" path="m1441,13019l5434,13019,5434,12759,1441,12759,1441,13019xe" filled="t" fillcolor="#282C34" stroked="f">
              <v:path arrowok="t"/>
              <v:fill/>
            </v:shape>
            <v:shape style="position:absolute;left:8095;top:13019;width:2049;height:256" coordorigin="8095,13019" coordsize="2049,256" path="m8095,13275l10144,13275,10144,13019,8095,13019,8095,13275xe" filled="t" fillcolor="#282C34" stroked="f">
              <v:path arrowok="t"/>
              <v:fill/>
            </v:shape>
            <v:shape style="position:absolute;left:1441;top:13019;width:6654;height:256" coordorigin="1441,13019" coordsize="6654,256" path="m1441,13275l8095,13275,8095,13019,1441,13019,1441,13275xe" filled="t" fillcolor="#282C34" stroked="f">
              <v:path arrowok="t"/>
              <v:fill/>
            </v:shape>
            <v:shape style="position:absolute;left:5434;top:13275;width:4709;height:256" coordorigin="5434,13275" coordsize="4709,256" path="m5434,13532l10144,13532,10144,13275,5434,13275,5434,13532xe" filled="t" fillcolor="#282C34" stroked="f">
              <v:path arrowok="t"/>
              <v:fill/>
            </v:shape>
            <v:shape style="position:absolute;left:1441;top:13275;width:3994;height:256" coordorigin="1441,13275" coordsize="3994,256" path="m1441,13532l5434,13532,5434,13275,1441,13275,1441,13532xe" filled="t" fillcolor="#282C34" stroked="f">
              <v:path arrowok="t"/>
              <v:fill/>
            </v:shape>
            <v:shape style="position:absolute;left:7371;top:13532;width:2773;height:260" coordorigin="7371,13532" coordsize="2773,260" path="m7371,13792l10144,13792,10144,13532,7371,13532,7371,13792xe" filled="t" fillcolor="#282C34" stroked="f">
              <v:path arrowok="t"/>
              <v:fill/>
            </v:shape>
            <v:shape style="position:absolute;left:1441;top:13532;width:5930;height:260" coordorigin="1441,13532" coordsize="5930,260" path="m1441,13792l7371,13792,7371,13532,1441,13532,1441,13792xe" filled="t" fillcolor="#282C34" stroked="f">
              <v:path arrowok="t"/>
              <v:fill/>
            </v:shape>
            <v:shape style="position:absolute;left:7007;top:13791;width:3137;height:256" coordorigin="7007,13791" coordsize="3137,256" path="m7007,14047l10144,14047,10144,13791,7007,13791,7007,14047xe" filled="t" fillcolor="#282C34" stroked="f">
              <v:path arrowok="t"/>
              <v:fill/>
            </v:shape>
            <v:shape style="position:absolute;left:1441;top:13791;width:5566;height:256" coordorigin="1441,13791" coordsize="5566,256" path="m1441,14047l7007,14047,7007,13791,1441,13791,1441,14047xe" filled="t" fillcolor="#282C34" stroked="f">
              <v:path arrowok="t"/>
              <v:fill/>
            </v:shape>
            <v:shape style="position:absolute;left:8579;top:14048;width:1564;height:260" coordorigin="8579,14048" coordsize="1564,260" path="m8579,14308l10144,14308,10144,14048,8579,14048,8579,14308xe" filled="t" fillcolor="#282C34" stroked="f">
              <v:path arrowok="t"/>
              <v:fill/>
            </v:shape>
            <v:shape style="position:absolute;left:1441;top:14048;width:7139;height:260" coordorigin="1441,14048" coordsize="7139,260" path="m1441,14308l8579,14308,8579,14048,1441,14048,1441,14308xe" filled="t" fillcolor="#282C34" stroked="f">
              <v:path arrowok="t"/>
              <v:fill/>
            </v:shape>
            <v:shape style="position:absolute;left:2045;top:14307;width:8099;height:256" coordorigin="2045,14307" coordsize="8099,256" path="m2045,14563l10144,14563,10144,14307,2045,14307,2045,14563xe" filled="t" fillcolor="#282C34" stroked="f">
              <v:path arrowok="t"/>
              <v:fill/>
            </v:shape>
            <v:shape style="position:absolute;left:1441;top:14307;width:604;height:256" coordorigin="1441,14307" coordsize="604,256" path="m1441,14563l2045,14563,2045,14307,1441,14307,1441,14563xe" filled="t" fillcolor="#282C34" stroked="f">
              <v:path arrowok="t"/>
              <v:fill/>
            </v:shape>
            <v:shape style="position:absolute;left:1441;top:14564;width:8703;height:256" coordorigin="1441,14564" coordsize="8703,256" path="m1441,14820l10144,14820,10144,14564,1441,14564,1441,14820xe" filled="t" fillcolor="#282C34" stroked="f">
              <v:path arrowok="t"/>
              <v:fill/>
            </v:shape>
            <v:shape style="position:absolute;left:5554;top:14820;width:4589;height:260" coordorigin="5554,14820" coordsize="4589,260" path="m5554,15080l10144,15080,10144,14820,5554,14820,5554,15080xe" filled="t" fillcolor="#282C34" stroked="f">
              <v:path arrowok="t"/>
              <v:fill/>
            </v:shape>
            <v:shape style="position:absolute;left:1441;top:14820;width:4114;height:260" coordorigin="1441,14820" coordsize="4114,260" path="m1441,15080l5554,15080,5554,14820,1441,14820,1441,15080xe" filled="t" fillcolor="#282C34" stroked="f">
              <v:path arrowok="t"/>
              <v:fill/>
            </v:shape>
            <v:shape style="position:absolute;left:1441;top:15080;width:8703;height:256" coordorigin="1441,15080" coordsize="8703,256" path="m1441,15336l10144,15336,10144,15080,1441,15080,1441,15336xe" filled="t" fillcolor="#282C34" stroked="f">
              <v:path arrowok="t"/>
              <v:fill/>
            </v:shape>
            <v:shape style="position:absolute;left:4102;top:15336;width:6042;height:260" coordorigin="4102,15336" coordsize="6042,260" path="m4102,15596l10144,15596,10144,15336,4102,15336,4102,15596xe" filled="t" fillcolor="#282C34" stroked="f">
              <v:path arrowok="t"/>
              <v:fill/>
            </v:shape>
            <v:shape style="position:absolute;left:1441;top:15336;width:2661;height:260" coordorigin="1441,15336" coordsize="2661,260" path="m1441,15596l4102,15596,4102,15336,1441,15336,1441,15596xe" filled="t" fillcolor="#282C34" stroked="f">
              <v:path arrowok="t"/>
              <v:fill/>
            </v:shape>
            <v:shape style="position:absolute;left:9427;top:15596;width:716;height:256" coordorigin="9427,15596" coordsize="716,256" path="m9427,15852l10144,15852,10144,15596,9427,15596,9427,15852xe" filled="t" fillcolor="#282C34" stroked="f">
              <v:path arrowok="t"/>
              <v:fill/>
            </v:shape>
            <v:shape style="position:absolute;left:1441;top:15596;width:7987;height:256" coordorigin="1441,15596" coordsize="7987,256" path="m1441,15852l9427,15852,9427,15596,1441,15596,1441,15852xe" filled="t" fillcolor="#282C34" stroked="f">
              <v:path arrowok="t"/>
              <v:fill/>
            </v:shape>
            <v:shape style="position:absolute;left:1441;top:15852;width:8703;height:256" coordorigin="1441,15852" coordsize="8703,256" path="m1441,16108l10144,16108,10144,15852,1441,15852,1441,16108xe" filled="t" fillcolor="#282C34" stroked="f">
              <v:path arrowok="t"/>
              <v:fill/>
            </v:shape>
            <v:shape style="position:absolute;left:6762;top:16108;width:3381;height:260" coordorigin="6762,16108" coordsize="3381,260" path="m6762,16368l10144,16368,10144,16108,6762,16108,6762,16368xe" filled="t" fillcolor="#282C34" stroked="f">
              <v:path arrowok="t"/>
              <v:fill/>
            </v:shape>
            <v:shape style="position:absolute;left:1441;top:16108;width:5322;height:260" coordorigin="1441,16108" coordsize="5322,260" path="m1441,16368l6762,16368,6762,16108,1441,16108,1441,16368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6368;width:8903;height:100" coordorigin="1341,16368" coordsize="8903,100" path="m1341,16468l10244,16468,10244,16368,1341,16368,1341,16468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36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 w:right="3441" w:firstLine="480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9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--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 w:right="1027" w:hanging="484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26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((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26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 </w:t>
      </w:r>
      <w:r>
        <w:rPr>
          <w:rFonts w:cs="Consolas" w:hAnsi="Consolas" w:eastAsia="Consolas" w:ascii="Consolas"/>
          <w:color w:val="ABB1BE"/>
          <w:spacing w:val="12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669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|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"|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8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  <w:sectPr>
          <w:pgSz w:w="11920" w:h="16840"/>
          <w:pgMar w:top="1580" w:bottom="280" w:left="1340" w:right="1680"/>
        </w:sectPr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|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99"/>
        <w:ind w:left="101"/>
      </w:pPr>
      <w:r>
        <w:pict>
          <v:group style="position:absolute;margin-left:66.525pt;margin-top:78.53pt;width:446.15pt;height:745.37pt;mso-position-horizontal-relative:page;mso-position-vertical-relative:page;z-index:-2585" coordorigin="1331,1571" coordsize="8923,14907">
            <v:shape style="position:absolute;left:1341;top:1681;width:8903;height:14687" coordorigin="1341,1681" coordsize="8903,14687" path="m1341,16368l10244,16368,10244,1681,1341,1681,1341,16368xe" filled="t" fillcolor="#282C34" stroked="f">
              <v:path arrowok="t"/>
              <v:fill/>
            </v:shape>
            <v:shape style="position:absolute;left:5314;top:1681;width:4830;height:256" coordorigin="5314,1681" coordsize="4830,256" path="m5314,1937l10144,1937,10144,1681,5314,1681,5314,1937xe" filled="t" fillcolor="#282C34" stroked="f">
              <v:path arrowok="t"/>
              <v:fill/>
            </v:shape>
            <v:shape style="position:absolute;left:1441;top:1681;width:3873;height:256" coordorigin="1441,1681" coordsize="3873,256" path="m1441,1937l5314,1937,5314,1681,1441,1681,1441,1937xe" filled="t" fillcolor="#282C34" stroked="f">
              <v:path arrowok="t"/>
              <v:fill/>
            </v:shape>
            <v:shape style="position:absolute;left:7735;top:1937;width:2409;height:260" coordorigin="7735,1937" coordsize="2409,260" path="m7735,2197l10144,2197,10144,1937,7735,1937,7735,2197xe" filled="t" fillcolor="#282C34" stroked="f">
              <v:path arrowok="t"/>
              <v:fill/>
            </v:shape>
            <v:shape style="position:absolute;left:1441;top:1937;width:6294;height:260" coordorigin="1441,1937" coordsize="6294,260" path="m1441,2197l7735,2197,7735,1937,1441,1937,1441,2197xe" filled="t" fillcolor="#282C34" stroked="f">
              <v:path arrowok="t"/>
              <v:fill/>
            </v:shape>
            <v:shape style="position:absolute;left:3257;top:2196;width:6886;height:256" coordorigin="3257,2196" coordsize="6886,256" path="m3257,2452l10144,2452,10144,2196,3257,2196,3257,2452xe" filled="t" fillcolor="#282C34" stroked="f">
              <v:path arrowok="t"/>
              <v:fill/>
            </v:shape>
            <v:shape style="position:absolute;left:1441;top:2196;width:1817;height:256" coordorigin="1441,2196" coordsize="1817,256" path="m1441,2452l3257,2452,3257,2196,1441,2196,1441,2452xe" filled="t" fillcolor="#282C34" stroked="f">
              <v:path arrowok="t"/>
              <v:fill/>
            </v:shape>
            <v:shape style="position:absolute;left:2045;top:2452;width:8099;height:260" coordorigin="2045,2452" coordsize="8099,260" path="m2045,2712l10144,2712,10144,2452,2045,2452,2045,2712xe" filled="t" fillcolor="#282C34" stroked="f">
              <v:path arrowok="t"/>
              <v:fill/>
            </v:shape>
            <v:shape style="position:absolute;left:1441;top:2452;width:604;height:260" coordorigin="1441,2452" coordsize="604,260" path="m1441,2712l2045,2712,2045,2452,1441,2452,1441,2712xe" filled="t" fillcolor="#282C34" stroked="f">
              <v:path arrowok="t"/>
              <v:fill/>
            </v:shape>
            <v:shape style="position:absolute;left:1441;top:2712;width:8703;height:256" coordorigin="1441,2712" coordsize="8703,256" path="m1441,2968l10144,2968,10144,2712,1441,2712,1441,2968xe" filled="t" fillcolor="#282C34" stroked="f">
              <v:path arrowok="t"/>
              <v:fill/>
            </v:shape>
            <v:shape style="position:absolute;left:4346;top:2968;width:5798;height:257" coordorigin="4346,2968" coordsize="5798,257" path="m4346,3225l10144,3225,10144,2968,4346,2968,4346,3225xe" filled="t" fillcolor="#282C34" stroked="f">
              <v:path arrowok="t"/>
              <v:fill/>
            </v:shape>
            <v:shape style="position:absolute;left:1441;top:2968;width:2905;height:257" coordorigin="1441,2968" coordsize="2905,257" path="m1441,3225l4346,3225,4346,2968,1441,2968,1441,3225xe" filled="t" fillcolor="#282C34" stroked="f">
              <v:path arrowok="t"/>
              <v:fill/>
            </v:shape>
            <v:shape style="position:absolute;left:8579;top:3225;width:1564;height:260" coordorigin="8579,3225" coordsize="1564,260" path="m8579,3485l10144,3485,10144,3225,8579,3225,8579,3485xe" filled="t" fillcolor="#282C34" stroked="f">
              <v:path arrowok="t"/>
              <v:fill/>
            </v:shape>
            <v:shape style="position:absolute;left:1441;top:3225;width:7139;height:260" coordorigin="1441,3225" coordsize="7139,260" path="m1441,3485l8579,3485,8579,3225,1441,3225,1441,3485xe" filled="t" fillcolor="#282C34" stroked="f">
              <v:path arrowok="t"/>
              <v:fill/>
            </v:shape>
            <v:shape style="position:absolute;left:10031;top:3485;width:112;height:256" coordorigin="10031,3485" coordsize="112,256" path="m10031,3741l10144,3741,10144,3485,10031,3485,10031,3741xe" filled="t" fillcolor="#282C34" stroked="f">
              <v:path arrowok="t"/>
              <v:fill/>
            </v:shape>
            <v:shape style="position:absolute;left:1441;top:3485;width:8591;height:256" coordorigin="1441,3485" coordsize="8591,256" path="m1441,3741l10031,3741,10031,3485,1441,3485,1441,3741xe" filled="t" fillcolor="#282C34" stroked="f">
              <v:path arrowok="t"/>
              <v:fill/>
            </v:shape>
            <v:shape style="position:absolute;left:9667;top:3741;width:476;height:260" coordorigin="9667,3741" coordsize="476,260" path="m9667,4001l10144,4001,10144,3741,9667,3741,9667,4001xe" filled="t" fillcolor="#282C34" stroked="f">
              <v:path arrowok="t"/>
              <v:fill/>
            </v:shape>
            <v:shape style="position:absolute;left:1441;top:3741;width:8227;height:260" coordorigin="1441,3741" coordsize="8227,260" path="m1441,4001l9667,4001,9667,3741,1441,3741,1441,4001xe" filled="t" fillcolor="#282C34" stroked="f">
              <v:path arrowok="t"/>
              <v:fill/>
            </v:shape>
            <v:shape style="position:absolute;left:1561;top:4001;width:8583;height:256" coordorigin="1561,4001" coordsize="8583,256" path="m1561,4257l10144,4257,10144,4001,1561,4001,1561,4257xe" filled="t" fillcolor="#282C34" stroked="f">
              <v:path arrowok="t"/>
              <v:fill/>
            </v:shape>
            <v:shape style="position:absolute;left:1441;top:4001;width:120;height:256" coordorigin="1441,4001" coordsize="120,256" path="m1441,4257l1561,4257,1561,4001,1441,4001,1441,4257xe" filled="t" fillcolor="#282C34" stroked="f">
              <v:path arrowok="t"/>
              <v:fill/>
            </v:shape>
            <v:shape style="position:absolute;left:1441;top:4257;width:8703;height:256" coordorigin="1441,4257" coordsize="8703,256" path="m1441,4513l10144,4513,10144,4257,1441,4257,1441,4513xe" filled="t" fillcolor="#282C34" stroked="f">
              <v:path arrowok="t"/>
              <v:fill/>
            </v:shape>
            <v:shape style="position:absolute;left:4830;top:4513;width:5314;height:260" coordorigin="4830,4513" coordsize="5314,260" path="m4830,4773l10144,4773,10144,4513,4830,4513,4830,4773xe" filled="t" fillcolor="#282C34" stroked="f">
              <v:path arrowok="t"/>
              <v:fill/>
            </v:shape>
            <v:shape style="position:absolute;left:1441;top:4513;width:3389;height:260" coordorigin="1441,4513" coordsize="3389,260" path="m1441,4773l4830,4773,4830,4513,1441,4513,1441,4773xe" filled="t" fillcolor="#282C34" stroked="f">
              <v:path arrowok="t"/>
              <v:fill/>
            </v:shape>
            <v:shape style="position:absolute;left:6522;top:4773;width:3621;height:256" coordorigin="6522,4773" coordsize="3621,256" path="m6522,5029l10144,5029,10144,4773,6522,4773,6522,5029xe" filled="t" fillcolor="#282C34" stroked="f">
              <v:path arrowok="t"/>
              <v:fill/>
            </v:shape>
            <v:shape style="position:absolute;left:1441;top:4773;width:5082;height:256" coordorigin="1441,4773" coordsize="5082,256" path="m1441,5029l6522,5029,6522,4773,1441,4773,1441,5029xe" filled="t" fillcolor="#282C34" stroked="f">
              <v:path arrowok="t"/>
              <v:fill/>
            </v:shape>
            <v:shape style="position:absolute;left:7975;top:5029;width:2169;height:261" coordorigin="7975,5029" coordsize="2169,261" path="m7975,5290l10144,5290,10144,5029,7975,5029,7975,5290xe" filled="t" fillcolor="#282C34" stroked="f">
              <v:path arrowok="t"/>
              <v:fill/>
            </v:shape>
            <v:shape style="position:absolute;left:1441;top:5029;width:6534;height:260" coordorigin="1441,5029" coordsize="6534,260" path="m1441,5290l7975,5290,7975,5029,1441,5029,1441,5290xe" filled="t" fillcolor="#282C34" stroked="f">
              <v:path arrowok="t"/>
              <v:fill/>
            </v:shape>
            <v:shape style="position:absolute;left:9307;top:5289;width:836;height:256" coordorigin="9307,5289" coordsize="836,256" path="m9307,5545l10144,5545,10144,5289,9307,5289,9307,5545xe" filled="t" fillcolor="#282C34" stroked="f">
              <v:path arrowok="t"/>
              <v:fill/>
            </v:shape>
            <v:shape style="position:absolute;left:1441;top:5289;width:7867;height:256" coordorigin="1441,5289" coordsize="7867,256" path="m1441,5545l9307,5545,9307,5289,1441,5289,1441,5545xe" filled="t" fillcolor="#282C34" stroked="f">
              <v:path arrowok="t"/>
              <v:fill/>
            </v:shape>
            <v:shape style="position:absolute;left:3497;top:5546;width:6646;height:256" coordorigin="3497,5546" coordsize="6646,256" path="m3497,5802l10144,5802,10144,5546,3497,5546,3497,5802xe" filled="t" fillcolor="#282C34" stroked="f">
              <v:path arrowok="t"/>
              <v:fill/>
            </v:shape>
            <v:shape style="position:absolute;left:1441;top:5546;width:2057;height:256" coordorigin="1441,5546" coordsize="2057,256" path="m1441,5802l3497,5802,3497,5546,1441,5546,1441,5802xe" filled="t" fillcolor="#282C34" stroked="f">
              <v:path arrowok="t"/>
              <v:fill/>
            </v:shape>
            <v:shape style="position:absolute;left:1441;top:5802;width:8703;height:260" coordorigin="1441,5802" coordsize="8703,260" path="m1441,6062l10144,6062,10144,5802,1441,5802,1441,6062xe" filled="t" fillcolor="#282C34" stroked="f">
              <v:path arrowok="t"/>
              <v:fill/>
            </v:shape>
            <v:shape style="position:absolute;left:7735;top:6061;width:2409;height:256" coordorigin="7735,6061" coordsize="2409,256" path="m7735,6317l10144,6317,10144,6061,7735,6061,7735,6317xe" filled="t" fillcolor="#282C34" stroked="f">
              <v:path arrowok="t"/>
              <v:fill/>
            </v:shape>
            <v:shape style="position:absolute;left:1441;top:6061;width:6294;height:256" coordorigin="1441,6061" coordsize="6294,256" path="m1441,6317l7735,6317,7735,6061,1441,6061,1441,6317xe" filled="t" fillcolor="#282C34" stroked="f">
              <v:path arrowok="t"/>
              <v:fill/>
            </v:shape>
            <v:shape style="position:absolute;left:4346;top:6317;width:5798;height:260" coordorigin="4346,6317" coordsize="5798,260" path="m4346,6577l10144,6577,10144,6317,4346,6317,4346,6577xe" filled="t" fillcolor="#282C34" stroked="f">
              <v:path arrowok="t"/>
              <v:fill/>
            </v:shape>
            <v:shape style="position:absolute;left:1441;top:6317;width:2905;height:260" coordorigin="1441,6317" coordsize="2905,260" path="m1441,6577l4346,6577,4346,6317,1441,6317,1441,6577xe" filled="t" fillcolor="#282C34" stroked="f">
              <v:path arrowok="t"/>
              <v:fill/>
            </v:shape>
            <v:shape style="position:absolute;left:8579;top:6578;width:1564;height:256" coordorigin="8579,6578" coordsize="1564,256" path="m8579,6834l10144,6834,10144,6578,8579,6578,8579,6834xe" filled="t" fillcolor="#282C34" stroked="f">
              <v:path arrowok="t"/>
              <v:fill/>
            </v:shape>
            <v:shape style="position:absolute;left:1441;top:6578;width:7139;height:256" coordorigin="1441,6578" coordsize="7139,256" path="m1441,6834l8579,6834,8579,6578,1441,6578,1441,6834xe" filled="t" fillcolor="#282C34" stroked="f">
              <v:path arrowok="t"/>
              <v:fill/>
            </v:shape>
            <v:shape style="position:absolute;left:1441;top:6834;width:8703;height:256" coordorigin="1441,6834" coordsize="8703,256" path="m1441,7090l10144,7090,10144,6834,1441,6834,1441,7090xe" filled="t" fillcolor="#282C34" stroked="f">
              <v:path arrowok="t"/>
              <v:fill/>
            </v:shape>
            <v:shape style="position:absolute;left:5070;top:7090;width:5074;height:260" coordorigin="5070,7090" coordsize="5074,260" path="m5070,7350l10144,7350,10144,7090,5070,7090,5070,7350xe" filled="t" fillcolor="#282C34" stroked="f">
              <v:path arrowok="t"/>
              <v:fill/>
            </v:shape>
            <v:shape style="position:absolute;left:1441;top:7090;width:3629;height:260" coordorigin="1441,7090" coordsize="3629,260" path="m1441,7350l5070,7350,5070,7090,1441,7090,1441,7350xe" filled="t" fillcolor="#282C34" stroked="f">
              <v:path arrowok="t"/>
              <v:fill/>
            </v:shape>
            <v:shape style="position:absolute;left:7251;top:7350;width:2893;height:256" coordorigin="7251,7350" coordsize="2893,256" path="m7251,7606l10144,7606,10144,7350,7251,7350,7251,7606xe" filled="t" fillcolor="#282C34" stroked="f">
              <v:path arrowok="t"/>
              <v:fill/>
            </v:shape>
            <v:shape style="position:absolute;left:1441;top:7350;width:5810;height:256" coordorigin="1441,7350" coordsize="5810,256" path="m1441,7606l7251,7606,7251,7350,1441,7350,1441,7606xe" filled="t" fillcolor="#282C34" stroked="f">
              <v:path arrowok="t"/>
              <v:fill/>
            </v:shape>
            <v:shape style="position:absolute;left:6038;top:7606;width:4105;height:260" coordorigin="6038,7606" coordsize="4105,260" path="m6038,7866l10144,7866,10144,7606,6038,7606,6038,7866xe" filled="t" fillcolor="#282C34" stroked="f">
              <v:path arrowok="t"/>
              <v:fill/>
            </v:shape>
            <v:shape style="position:absolute;left:1441;top:7606;width:4598;height:260" coordorigin="1441,7606" coordsize="4598,260" path="m1441,7866l6038,7866,6038,7606,1441,7606,1441,7866xe" filled="t" fillcolor="#282C34" stroked="f">
              <v:path arrowok="t"/>
              <v:fill/>
            </v:shape>
            <v:shape style="position:absolute;left:8823;top:7866;width:1320;height:256" coordorigin="8823,7866" coordsize="1320,256" path="m8823,8122l10144,8122,10144,7866,8823,7866,8823,8122xe" filled="t" fillcolor="#282C34" stroked="f">
              <v:path arrowok="t"/>
              <v:fill/>
            </v:shape>
            <v:shape style="position:absolute;left:1441;top:7866;width:7383;height:256" coordorigin="1441,7866" coordsize="7383,256" path="m1441,8122l8823,8122,8823,7866,1441,7866,1441,8122xe" filled="t" fillcolor="#282C34" stroked="f">
              <v:path arrowok="t"/>
              <v:fill/>
            </v:shape>
            <v:shape style="position:absolute;left:2893;top:8122;width:7251;height:256" coordorigin="2893,8122" coordsize="7251,256" path="m2893,8378l10144,8378,10144,8122,2893,8122,2893,8378xe" filled="t" fillcolor="#282C34" stroked="f">
              <v:path arrowok="t"/>
              <v:fill/>
            </v:shape>
            <v:shape style="position:absolute;left:1441;top:8122;width:1453;height:256" coordorigin="1441,8122" coordsize="1453,256" path="m1441,8378l2893,8378,2893,8122,1441,8122,1441,8378xe" filled="t" fillcolor="#282C34" stroked="f">
              <v:path arrowok="t"/>
              <v:fill/>
            </v:shape>
            <v:shape style="position:absolute;left:6886;top:8378;width:3257;height:260" coordorigin="6886,8378" coordsize="3257,260" path="m6886,8638l10144,8638,10144,8378,6886,8378,6886,8638xe" filled="t" fillcolor="#282C34" stroked="f">
              <v:path arrowok="t"/>
              <v:fill/>
            </v:shape>
            <v:shape style="position:absolute;left:1441;top:8378;width:5446;height:260" coordorigin="1441,8378" coordsize="5446,260" path="m1441,8638l6886,8638,6886,8378,1441,8378,1441,8638xe" filled="t" fillcolor="#282C34" stroked="f">
              <v:path arrowok="t"/>
              <v:fill/>
            </v:shape>
            <v:shape style="position:absolute;left:8823;top:8638;width:1320;height:256" coordorigin="8823,8638" coordsize="1320,256" path="m8823,8894l10144,8894,10144,8638,8823,8638,8823,8894xe" filled="t" fillcolor="#282C34" stroked="f">
              <v:path arrowok="t"/>
              <v:fill/>
            </v:shape>
            <v:shape style="position:absolute;left:1441;top:8638;width:7383;height:256" coordorigin="1441,8638" coordsize="7383,256" path="m1441,8894l8823,8894,8823,8638,1441,8638,1441,8894xe" filled="t" fillcolor="#282C34" stroked="f">
              <v:path arrowok="t"/>
              <v:fill/>
            </v:shape>
            <v:shape style="position:absolute;left:2045;top:8894;width:8099;height:260" coordorigin="2045,8894" coordsize="8099,260" path="m2045,9154l10144,9154,10144,8894,2045,8894,2045,9154xe" filled="t" fillcolor="#282C34" stroked="f">
              <v:path arrowok="t"/>
              <v:fill/>
            </v:shape>
            <v:shape style="position:absolute;left:1441;top:8894;width:604;height:260" coordorigin="1441,8894" coordsize="604,260" path="m1441,9154l2045,9154,2045,8894,1441,8894,1441,9154xe" filled="t" fillcolor="#282C34" stroked="f">
              <v:path arrowok="t"/>
              <v:fill/>
            </v:shape>
            <v:shape style="position:absolute;left:1561;top:9154;width:8583;height:257" coordorigin="1561,9154" coordsize="8583,257" path="m1561,9410l10144,9410,10144,9154,1561,9154,1561,9410xe" filled="t" fillcolor="#282C34" stroked="f">
              <v:path arrowok="t"/>
              <v:fill/>
            </v:shape>
            <v:shape style="position:absolute;left:1441;top:9154;width:120;height:256" coordorigin="1441,9154" coordsize="120,256" path="m1441,9410l1561,9410,1561,9154,1441,9154,1441,9410xe" filled="t" fillcolor="#282C34" stroked="f">
              <v:path arrowok="t"/>
              <v:fill/>
            </v:shape>
            <v:shape style="position:absolute;left:1441;top:9411;width:8703;height:256" coordorigin="1441,9411" coordsize="8703,256" path="m1441,9667l10144,9667,10144,9411,1441,9411,1441,9667xe" filled="t" fillcolor="#282C34" stroked="f">
              <v:path arrowok="t"/>
              <v:fill/>
            </v:shape>
            <v:shape style="position:absolute;left:5674;top:9667;width:4469;height:260" coordorigin="5674,9667" coordsize="4469,260" path="m5674,9927l10144,9927,10144,9667,5674,9667,5674,9927xe" filled="t" fillcolor="#282C34" stroked="f">
              <v:path arrowok="t"/>
              <v:fill/>
            </v:shape>
            <v:shape style="position:absolute;left:1441;top:9667;width:4234;height:260" coordorigin="1441,9667" coordsize="4234,260" path="m1441,9927l5674,9927,5674,9667,1441,9667,1441,9927xe" filled="t" fillcolor="#282C34" stroked="f">
              <v:path arrowok="t"/>
              <v:fill/>
            </v:shape>
            <v:shape style="position:absolute;left:4466;top:9926;width:5678;height:256" coordorigin="4466,9926" coordsize="5678,256" path="m4466,10182l10144,10182,10144,9926,4466,9926,4466,10182xe" filled="t" fillcolor="#282C34" stroked="f">
              <v:path arrowok="t"/>
              <v:fill/>
            </v:shape>
            <v:shape style="position:absolute;left:1441;top:9926;width:3025;height:256" coordorigin="1441,9926" coordsize="3025,256" path="m1441,10182l4466,10182,4466,9926,1441,9926,1441,10182xe" filled="t" fillcolor="#282C34" stroked="f">
              <v:path arrowok="t"/>
              <v:fill/>
            </v:shape>
            <v:shape style="position:absolute;left:1441;top:10182;width:8703;height:260" coordorigin="1441,10182" coordsize="8703,260" path="m1441,10442l10144,10442,10144,10182,1441,10182,1441,10442xe" filled="t" fillcolor="#282C34" stroked="f">
              <v:path arrowok="t"/>
              <v:fill/>
            </v:shape>
            <v:shape style="position:absolute;left:5190;top:10442;width:4954;height:256" coordorigin="5190,10442" coordsize="4954,256" path="m5190,10698l10144,10698,10144,10442,5190,10442,5190,10698xe" filled="t" fillcolor="#282C34" stroked="f">
              <v:path arrowok="t"/>
              <v:fill/>
            </v:shape>
            <v:shape style="position:absolute;left:1441;top:10442;width:3749;height:256" coordorigin="1441,10442" coordsize="3749,256" path="m1441,10698l5190,10698,5190,10442,1441,10442,1441,10698xe" filled="t" fillcolor="#282C34" stroked="f">
              <v:path arrowok="t"/>
              <v:fill/>
            </v:shape>
            <v:shape style="position:absolute;left:9791;top:10699;width:352;height:256" coordorigin="9791,10699" coordsize="352,256" path="m9791,10955l10144,10955,10144,10699,9791,10699,9791,10955xe" filled="t" fillcolor="#282C34" stroked="f">
              <v:path arrowok="t"/>
              <v:fill/>
            </v:shape>
            <v:shape style="position:absolute;left:1441;top:10699;width:8351;height:256" coordorigin="1441,10699" coordsize="8351,256" path="m1441,10955l9791,10955,9791,10699,1441,10699,1441,10955xe" filled="t" fillcolor="#282C34" stroked="f">
              <v:path arrowok="t"/>
              <v:fill/>
            </v:shape>
            <v:shape style="position:absolute;left:9791;top:10955;width:352;height:260" coordorigin="9791,10955" coordsize="352,260" path="m9791,11215l10144,11215,10144,10955,9791,10955,9791,11215xe" filled="t" fillcolor="#282C34" stroked="f">
              <v:path arrowok="t"/>
              <v:fill/>
            </v:shape>
            <v:shape style="position:absolute;left:1441;top:10955;width:8351;height:260" coordorigin="1441,10955" coordsize="8351,260" path="m1441,11215l9791,11215,9791,10955,1441,10955,1441,11215xe" filled="t" fillcolor="#282C34" stroked="f">
              <v:path arrowok="t"/>
              <v:fill/>
            </v:shape>
            <v:shape style="position:absolute;left:4946;top:11215;width:5198;height:257" coordorigin="4946,11215" coordsize="5198,257" path="m4946,11471l10144,11471,10144,11215,4946,11215,4946,11471xe" filled="t" fillcolor="#282C34" stroked="f">
              <v:path arrowok="t"/>
              <v:fill/>
            </v:shape>
            <v:shape style="position:absolute;left:1441;top:11215;width:3505;height:256" coordorigin="1441,11215" coordsize="3505,256" path="m1441,11471l4946,11471,4946,11215,1441,11215,1441,11471xe" filled="t" fillcolor="#282C34" stroked="f">
              <v:path arrowok="t"/>
              <v:fill/>
            </v:shape>
            <v:shape style="position:absolute;left:8579;top:11471;width:1564;height:260" coordorigin="8579,11471" coordsize="1564,260" path="m8579,11731l10144,11731,10144,11471,8579,11471,8579,11731xe" filled="t" fillcolor="#282C34" stroked="f">
              <v:path arrowok="t"/>
              <v:fill/>
            </v:shape>
            <v:shape style="position:absolute;left:1441;top:11471;width:7139;height:260" coordorigin="1441,11471" coordsize="7139,260" path="m1441,11731l8579,11731,8579,11471,1441,11471,1441,11731xe" filled="t" fillcolor="#282C34" stroked="f">
              <v:path arrowok="t"/>
              <v:fill/>
            </v:shape>
            <v:shape style="position:absolute;left:9791;top:11731;width:352;height:256" coordorigin="9791,11731" coordsize="352,256" path="m9791,11987l10144,11987,10144,11731,9791,11731,9791,11987xe" filled="t" fillcolor="#282C34" stroked="f">
              <v:path arrowok="t"/>
              <v:fill/>
            </v:shape>
            <v:shape style="position:absolute;left:1441;top:11731;width:8351;height:256" coordorigin="1441,11731" coordsize="8351,256" path="m1441,11987l9791,11987,9791,11731,1441,11731,1441,11987xe" filled="t" fillcolor="#282C34" stroked="f">
              <v:path arrowok="t"/>
              <v:fill/>
            </v:shape>
            <v:shape style="position:absolute;left:6766;top:11987;width:3377;height:256" coordorigin="6766,11987" coordsize="3377,256" path="m6766,12243l10144,12243,10144,11987,6766,11987,6766,12243xe" filled="t" fillcolor="#282C34" stroked="f">
              <v:path arrowok="t"/>
              <v:fill/>
            </v:shape>
            <v:shape style="position:absolute;left:1441;top:11987;width:5326;height:256" coordorigin="1441,11987" coordsize="5326,256" path="m1441,12243l6766,12243,6766,11987,1441,11987,1441,12243xe" filled="t" fillcolor="#282C34" stroked="f">
              <v:path arrowok="t"/>
              <v:fill/>
            </v:shape>
            <v:shape style="position:absolute;left:6886;top:12243;width:3257;height:260" coordorigin="6886,12243" coordsize="3257,260" path="m6886,12503l10144,12503,10144,12243,6886,12243,6886,12503xe" filled="t" fillcolor="#282C34" stroked="f">
              <v:path arrowok="t"/>
              <v:fill/>
            </v:shape>
            <v:shape style="position:absolute;left:1441;top:12243;width:5446;height:260" coordorigin="1441,12243" coordsize="5446,260" path="m1441,12503l6886,12503,6886,12243,1441,12243,1441,12503xe" filled="t" fillcolor="#282C34" stroked="f">
              <v:path arrowok="t"/>
              <v:fill/>
            </v:shape>
            <v:shape style="position:absolute;left:7127;top:12503;width:3017;height:256" coordorigin="7127,12503" coordsize="3017,256" path="m7127,12759l10144,12759,10144,12503,7127,12503,7127,12759xe" filled="t" fillcolor="#282C34" stroked="f">
              <v:path arrowok="t"/>
              <v:fill/>
            </v:shape>
            <v:shape style="position:absolute;left:1441;top:12503;width:5686;height:256" coordorigin="1441,12503" coordsize="5686,256" path="m1441,12759l7127,12759,7127,12503,1441,12503,1441,12759xe" filled="t" fillcolor="#282C34" stroked="f">
              <v:path arrowok="t"/>
              <v:fill/>
            </v:shape>
            <v:shape style="position:absolute;left:7251;top:12759;width:2893;height:260" coordorigin="7251,12759" coordsize="2893,260" path="m7251,13019l10144,13019,10144,12759,7251,12759,7251,13019xe" filled="t" fillcolor="#282C34" stroked="f">
              <v:path arrowok="t"/>
              <v:fill/>
            </v:shape>
            <v:shape style="position:absolute;left:1441;top:12759;width:5810;height:260" coordorigin="1441,12759" coordsize="5810,260" path="m1441,13019l7251,13019,7251,12759,1441,12759,1441,13019xe" filled="t" fillcolor="#282C34" stroked="f">
              <v:path arrowok="t"/>
              <v:fill/>
            </v:shape>
            <v:shape style="position:absolute;left:6038;top:13019;width:4105;height:256" coordorigin="6038,13019" coordsize="4105,256" path="m6038,13275l10144,13275,10144,13019,6038,13019,6038,13275xe" filled="t" fillcolor="#282C34" stroked="f">
              <v:path arrowok="t"/>
              <v:fill/>
            </v:shape>
            <v:shape style="position:absolute;left:1441;top:13019;width:4598;height:256" coordorigin="1441,13019" coordsize="4598,256" path="m1441,13275l6038,13275,6038,13019,1441,13019,1441,13275xe" filled="t" fillcolor="#282C34" stroked="f">
              <v:path arrowok="t"/>
              <v:fill/>
            </v:shape>
            <v:shape style="position:absolute;left:5070;top:13275;width:5074;height:256" coordorigin="5070,13275" coordsize="5074,256" path="m5070,13532l10144,13532,10144,13275,5070,13275,5070,13532xe" filled="t" fillcolor="#282C34" stroked="f">
              <v:path arrowok="t"/>
              <v:fill/>
            </v:shape>
            <v:shape style="position:absolute;left:1441;top:13275;width:3629;height:256" coordorigin="1441,13275" coordsize="3629,256" path="m1441,13532l5070,13532,5070,13275,1441,13275,1441,13532xe" filled="t" fillcolor="#282C34" stroked="f">
              <v:path arrowok="t"/>
              <v:fill/>
            </v:shape>
            <v:shape style="position:absolute;left:4950;top:13532;width:5194;height:260" coordorigin="4950,13532" coordsize="5194,260" path="m4950,13792l10144,13792,10144,13532,4950,13532,4950,13792xe" filled="t" fillcolor="#282C34" stroked="f">
              <v:path arrowok="t"/>
              <v:fill/>
            </v:shape>
            <v:shape style="position:absolute;left:1441;top:13532;width:3509;height:260" coordorigin="1441,13532" coordsize="3509,260" path="m1441,13792l4950,13792,4950,13532,1441,13532,1441,13792xe" filled="t" fillcolor="#282C34" stroked="f">
              <v:path arrowok="t"/>
              <v:fill/>
            </v:shape>
            <v:shape style="position:absolute;left:3862;top:13791;width:6282;height:256" coordorigin="3862,13791" coordsize="6282,256" path="m3862,14047l10144,14047,10144,13791,3862,13791,3862,14047xe" filled="t" fillcolor="#282C34" stroked="f">
              <v:path arrowok="t"/>
              <v:fill/>
            </v:shape>
            <v:shape style="position:absolute;left:1441;top:13791;width:2421;height:256" coordorigin="1441,13791" coordsize="2421,256" path="m1441,14047l3862,14047,3862,13791,1441,13791,1441,14047xe" filled="t" fillcolor="#282C34" stroked="f">
              <v:path arrowok="t"/>
              <v:fill/>
            </v:shape>
            <v:shape style="position:absolute;left:5190;top:14048;width:4954;height:260" coordorigin="5190,14048" coordsize="4954,260" path="m5190,14308l10144,14308,10144,14048,5190,14048,5190,14308xe" filled="t" fillcolor="#282C34" stroked="f">
              <v:path arrowok="t"/>
              <v:fill/>
            </v:shape>
            <v:shape style="position:absolute;left:1441;top:14048;width:3749;height:260" coordorigin="1441,14048" coordsize="3749,260" path="m1441,14308l5190,14308,5190,14048,1441,14048,1441,14308xe" filled="t" fillcolor="#282C34" stroked="f">
              <v:path arrowok="t"/>
              <v:fill/>
            </v:shape>
            <v:shape style="position:absolute;left:3982;top:14307;width:6162;height:256" coordorigin="3982,14307" coordsize="6162,256" path="m3982,14563l10144,14563,10144,14307,3982,14307,3982,14563xe" filled="t" fillcolor="#282C34" stroked="f">
              <v:path arrowok="t"/>
              <v:fill/>
            </v:shape>
            <v:shape style="position:absolute;left:1441;top:14307;width:2541;height:256" coordorigin="1441,14307" coordsize="2541,256" path="m1441,14563l3982,14563,3982,14307,1441,14307,1441,14563xe" filled="t" fillcolor="#282C34" stroked="f">
              <v:path arrowok="t"/>
              <v:fill/>
            </v:shape>
            <v:shape style="position:absolute;left:1441;top:14564;width:8703;height:256" coordorigin="1441,14564" coordsize="8703,256" path="m1441,14820l10144,14820,10144,14564,1441,14564,1441,14820xe" filled="t" fillcolor="#282C34" stroked="f">
              <v:path arrowok="t"/>
              <v:fill/>
            </v:shape>
            <v:shape style="position:absolute;left:9183;top:14820;width:960;height:260" coordorigin="9183,14820" coordsize="960,260" path="m9183,15080l10144,15080,10144,14820,9183,14820,9183,15080xe" filled="t" fillcolor="#282C34" stroked="f">
              <v:path arrowok="t"/>
              <v:fill/>
            </v:shape>
            <v:shape style="position:absolute;left:1441;top:14820;width:7743;height:260" coordorigin="1441,14820" coordsize="7743,260" path="m1441,15080l9183,15080,9183,14820,1441,14820,1441,15080xe" filled="t" fillcolor="#282C34" stroked="f">
              <v:path arrowok="t"/>
              <v:fill/>
            </v:shape>
            <v:shape style="position:absolute;left:9307;top:15080;width:836;height:256" coordorigin="9307,15080" coordsize="836,256" path="m9307,15336l10144,15336,10144,15080,9307,15080,9307,15336xe" filled="t" fillcolor="#282C34" stroked="f">
              <v:path arrowok="t"/>
              <v:fill/>
            </v:shape>
            <v:shape style="position:absolute;left:1441;top:15080;width:7867;height:256" coordorigin="1441,15080" coordsize="7867,256" path="m1441,15336l9307,15336,9307,15080,1441,15080,1441,15336xe" filled="t" fillcolor="#282C34" stroked="f">
              <v:path arrowok="t"/>
              <v:fill/>
            </v:shape>
            <v:shape style="position:absolute;left:9547;top:15336;width:596;height:260" coordorigin="9547,15336" coordsize="596,260" path="m9547,15596l10144,15596,10144,15336,9547,15336,9547,15596xe" filled="t" fillcolor="#282C34" stroked="f">
              <v:path arrowok="t"/>
              <v:fill/>
            </v:shape>
            <v:shape style="position:absolute;left:1441;top:15336;width:8107;height:260" coordorigin="1441,15336" coordsize="8107,260" path="m1441,15596l9547,15596,9547,15336,1441,15336,1441,15596xe" filled="t" fillcolor="#282C34" stroked="f">
              <v:path arrowok="t"/>
              <v:fill/>
            </v:shape>
            <v:shape style="position:absolute;left:5674;top:15596;width:4469;height:256" coordorigin="5674,15596" coordsize="4469,256" path="m5674,15852l10144,15852,10144,15596,5674,15596,5674,15852xe" filled="t" fillcolor="#282C34" stroked="f">
              <v:path arrowok="t"/>
              <v:fill/>
            </v:shape>
            <v:shape style="position:absolute;left:1441;top:15596;width:4234;height:256" coordorigin="1441,15596" coordsize="4234,256" path="m1441,15852l5674,15852,5674,15596,1441,15596,1441,15852xe" filled="t" fillcolor="#282C34" stroked="f">
              <v:path arrowok="t"/>
              <v:fill/>
            </v:shape>
            <v:shape style="position:absolute;left:5798;top:15852;width:4345;height:256" coordorigin="5798,15852" coordsize="4345,256" path="m5798,16108l10144,16108,10144,15852,5798,15852,5798,16108xe" filled="t" fillcolor="#282C34" stroked="f">
              <v:path arrowok="t"/>
              <v:fill/>
            </v:shape>
            <v:shape style="position:absolute;left:1441;top:15852;width:4358;height:256" coordorigin="1441,15852" coordsize="4358,256" path="m1441,16108l5798,16108,5798,15852,1441,15852,1441,16108xe" filled="t" fillcolor="#282C34" stroked="f">
              <v:path arrowok="t"/>
              <v:fill/>
            </v:shape>
            <v:shape style="position:absolute;left:5674;top:16108;width:4469;height:260" coordorigin="5674,16108" coordsize="4469,260" path="m5674,16368l10144,16368,10144,16108,5674,16108,5674,16368xe" filled="t" fillcolor="#282C34" stroked="f">
              <v:path arrowok="t"/>
              <v:fill/>
            </v:shape>
            <v:shape style="position:absolute;left:1441;top:16108;width:4234;height:260" coordorigin="1441,16108" coordsize="4234,260" path="m1441,16368l5674,16368,5674,16108,1441,16108,1441,16368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6368;width:8903;height:100" coordorigin="1341,16368" coordsize="8903,100" path="m1341,16468l10244,16468,10244,16368,1341,16368,1341,16468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4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ci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8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2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3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z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+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z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ci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"0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els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els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0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        </w:t>
      </w:r>
      <w:r>
        <w:rPr>
          <w:rFonts w:cs="Consolas" w:hAnsi="Consolas" w:eastAsia="Consolas" w:ascii="Consolas"/>
          <w:color w:val="97C379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            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"!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9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2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 w:right="2954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11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 w:right="5016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 w:right="658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    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  <w:sectPr>
          <w:pgSz w:w="11920" w:h="16840"/>
          <w:pgMar w:top="1580" w:bottom="280" w:left="1340" w:right="1680"/>
        </w:sectPr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center"/>
        <w:spacing w:before="99"/>
        <w:ind w:left="1610" w:right="5010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center"/>
        <w:spacing w:lineRule="exact" w:line="240"/>
        <w:ind w:left="164" w:right="3691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2253"/>
        <w:sectPr>
          <w:pgSz w:w="11920" w:h="16840"/>
          <w:pgMar w:top="1580" w:bottom="280" w:left="1240" w:right="1560"/>
        </w:sectPr>
      </w:pP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8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right"/>
        <w:spacing w:lineRule="exact" w:line="240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right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484"/>
        <w:sectPr>
          <w:type w:val="continuous"/>
          <w:pgSz w:w="11920" w:h="16840"/>
          <w:pgMar w:top="1380" w:bottom="280" w:left="1240" w:right="1560"/>
          <w:cols w:num="2" w:equalWidth="off">
            <w:col w:w="802" w:space="363"/>
            <w:col w:w="7955"/>
          </w:cols>
        </w:sectPr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201"/>
      </w:pPr>
      <w:r>
        <w:pict>
          <v:group style="position:absolute;margin-left:66.525pt;margin-top:78.53pt;width:446.15pt;height:539.12pt;mso-position-horizontal-relative:page;mso-position-vertical-relative:page;z-index:-2584" coordorigin="1331,1571" coordsize="8923,10782">
            <v:shape style="position:absolute;left:1341;top:1681;width:8903;height:10562" coordorigin="1341,1681" coordsize="8903,10562" path="m1341,12243l10244,12243,10244,1681,1341,1681,1341,12243xe" filled="t" fillcolor="#282C34" stroked="f">
              <v:path arrowok="t"/>
              <v:fill/>
            </v:shape>
            <v:shape style="position:absolute;left:5310;top:1681;width:4834;height:256" coordorigin="5310,1681" coordsize="4834,256" path="m5310,1937l10144,1937,10144,1681,5310,1681,5310,1937xe" filled="t" fillcolor="#282C34" stroked="f">
              <v:path arrowok="t"/>
              <v:fill/>
            </v:shape>
            <v:shape style="position:absolute;left:1441;top:1681;width:3869;height:256" coordorigin="1441,1681" coordsize="3869,256" path="m1441,1937l5310,1937,5310,1681,1441,1681,1441,1937xe" filled="t" fillcolor="#282C34" stroked="f">
              <v:path arrowok="t"/>
              <v:fill/>
            </v:shape>
            <v:shape style="position:absolute;left:6642;top:1937;width:3501;height:260" coordorigin="6642,1937" coordsize="3501,260" path="m6642,2197l10144,2197,10144,1937,6642,1937,6642,2197xe" filled="t" fillcolor="#282C34" stroked="f">
              <v:path arrowok="t"/>
              <v:fill/>
            </v:shape>
            <v:shape style="position:absolute;left:1441;top:1937;width:5202;height:260" coordorigin="1441,1937" coordsize="5202,260" path="m1441,2197l6642,2197,6642,1937,1441,1937,1441,2197xe" filled="t" fillcolor="#282C34" stroked="f">
              <v:path arrowok="t"/>
              <v:fill/>
            </v:shape>
            <v:shape style="position:absolute;left:9907;top:2196;width:236;height:256" coordorigin="9907,2196" coordsize="236,256" path="m9907,2452l10144,2452,10144,2196,9907,2196,9907,2452xe" filled="t" fillcolor="#282C34" stroked="f">
              <v:path arrowok="t"/>
              <v:fill/>
            </v:shape>
            <v:shape style="position:absolute;left:1441;top:2196;width:8467;height:256" coordorigin="1441,2196" coordsize="8467,256" path="m1441,2452l9907,2452,9907,2196,1441,2196,1441,2452xe" filled="t" fillcolor="#282C34" stroked="f">
              <v:path arrowok="t"/>
              <v:fill/>
            </v:shape>
            <v:shape style="position:absolute;left:2045;top:2452;width:8099;height:260" coordorigin="2045,2452" coordsize="8099,260" path="m2045,2712l10144,2712,10144,2452,2045,2452,2045,2712xe" filled="t" fillcolor="#282C34" stroked="f">
              <v:path arrowok="t"/>
              <v:fill/>
            </v:shape>
            <v:shape style="position:absolute;left:1441;top:2452;width:604;height:260" coordorigin="1441,2452" coordsize="604,260" path="m1441,2712l2045,2712,2045,2452,1441,2452,1441,2712xe" filled="t" fillcolor="#282C34" stroked="f">
              <v:path arrowok="t"/>
              <v:fill/>
            </v:shape>
            <v:shape style="position:absolute;left:2893;top:2712;width:7251;height:256" coordorigin="2893,2712" coordsize="7251,256" path="m2893,2968l10144,2968,10144,2712,2893,2712,2893,2968xe" filled="t" fillcolor="#282C34" stroked="f">
              <v:path arrowok="t"/>
              <v:fill/>
            </v:shape>
            <v:shape style="position:absolute;left:1441;top:2712;width:1453;height:256" coordorigin="1441,2712" coordsize="1453,256" path="m1441,2968l2893,2968,2893,2712,1441,2712,1441,2968xe" filled="t" fillcolor="#282C34" stroked="f">
              <v:path arrowok="t"/>
              <v:fill/>
            </v:shape>
            <v:shape style="position:absolute;left:8459;top:2968;width:1685;height:257" coordorigin="8459,2968" coordsize="1685,257" path="m8459,3225l10144,3225,10144,2968,8459,2968,8459,3225xe" filled="t" fillcolor="#282C34" stroked="f">
              <v:path arrowok="t"/>
              <v:fill/>
            </v:shape>
            <v:shape style="position:absolute;left:1441;top:2968;width:7018;height:257" coordorigin="1441,2968" coordsize="7018,257" path="m1441,3225l8459,3225,8459,2968,1441,2968,1441,3225xe" filled="t" fillcolor="#282C34" stroked="f">
              <v:path arrowok="t"/>
              <v:fill/>
            </v:shape>
            <v:shape style="position:absolute;left:2045;top:3225;width:8099;height:260" coordorigin="2045,3225" coordsize="8099,260" path="m2045,3485l10144,3485,10144,3225,2045,3225,2045,3485xe" filled="t" fillcolor="#282C34" stroked="f">
              <v:path arrowok="t"/>
              <v:fill/>
            </v:shape>
            <v:shape style="position:absolute;left:1441;top:3225;width:604;height:260" coordorigin="1441,3225" coordsize="604,260" path="m1441,3485l2045,3485,2045,3225,1441,3225,1441,3485xe" filled="t" fillcolor="#282C34" stroked="f">
              <v:path arrowok="t"/>
              <v:fill/>
            </v:shape>
            <v:shape style="position:absolute;left:1561;top:3485;width:8583;height:256" coordorigin="1561,3485" coordsize="8583,256" path="m1561,3741l10144,3741,10144,3485,1561,3485,1561,3741xe" filled="t" fillcolor="#282C34" stroked="f">
              <v:path arrowok="t"/>
              <v:fill/>
            </v:shape>
            <v:shape style="position:absolute;left:1441;top:3485;width:120;height:256" coordorigin="1441,3485" coordsize="120,256" path="m1441,3741l1561,3741,1561,3485,1441,3485,1441,3741xe" filled="t" fillcolor="#282C34" stroked="f">
              <v:path arrowok="t"/>
              <v:fill/>
            </v:shape>
            <v:shape style="position:absolute;left:1441;top:3741;width:8703;height:260" coordorigin="1441,3741" coordsize="8703,260" path="m1441,4001l10144,4001,10144,3741,1441,3741,1441,4001xe" filled="t" fillcolor="#282C34" stroked="f">
              <v:path arrowok="t"/>
              <v:fill/>
            </v:shape>
            <v:shape style="position:absolute;left:5798;top:4001;width:4345;height:256" coordorigin="5798,4001" coordsize="4345,256" path="m5798,4257l10144,4257,10144,4001,5798,4001,5798,4257xe" filled="t" fillcolor="#282C34" stroked="f">
              <v:path arrowok="t"/>
              <v:fill/>
            </v:shape>
            <v:shape style="position:absolute;left:1441;top:4001;width:4358;height:256" coordorigin="1441,4001" coordsize="4358,256" path="m1441,4257l5798,4257,5798,4001,1441,4001,1441,4257xe" filled="t" fillcolor="#282C34" stroked="f">
              <v:path arrowok="t"/>
              <v:fill/>
            </v:shape>
            <v:shape style="position:absolute;left:4586;top:4257;width:5558;height:256" coordorigin="4586,4257" coordsize="5558,256" path="m4586,4513l10144,4513,10144,4257,4586,4257,4586,4513xe" filled="t" fillcolor="#282C34" stroked="f">
              <v:path arrowok="t"/>
              <v:fill/>
            </v:shape>
            <v:shape style="position:absolute;left:1441;top:4257;width:3145;height:256" coordorigin="1441,4257" coordsize="3145,256" path="m1441,4513l4586,4513,4586,4257,1441,4257,1441,4513xe" filled="t" fillcolor="#282C34" stroked="f">
              <v:path arrowok="t"/>
              <v:fill/>
            </v:shape>
            <v:shape style="position:absolute;left:1441;top:4513;width:8703;height:260" coordorigin="1441,4513" coordsize="8703,260" path="m1441,4773l10144,4773,10144,4513,1441,4513,1441,4773xe" filled="t" fillcolor="#282C34" stroked="f">
              <v:path arrowok="t"/>
              <v:fill/>
            </v:shape>
            <v:shape style="position:absolute;left:5314;top:4773;width:4830;height:256" coordorigin="5314,4773" coordsize="4830,256" path="m5314,5029l10144,5029,10144,4773,5314,4773,5314,5029xe" filled="t" fillcolor="#282C34" stroked="f">
              <v:path arrowok="t"/>
              <v:fill/>
            </v:shape>
            <v:shape style="position:absolute;left:1441;top:4773;width:3873;height:256" coordorigin="1441,4773" coordsize="3873,256" path="m1441,5029l5314,5029,5314,4773,1441,4773,1441,5029xe" filled="t" fillcolor="#282C34" stroked="f">
              <v:path arrowok="t"/>
              <v:fill/>
            </v:shape>
            <v:shape style="position:absolute;left:9791;top:5029;width:352;height:261" coordorigin="9791,5029" coordsize="352,261" path="m9791,5290l10144,5290,10144,5029,9791,5029,9791,5290xe" filled="t" fillcolor="#282C34" stroked="f">
              <v:path arrowok="t"/>
              <v:fill/>
            </v:shape>
            <v:shape style="position:absolute;left:1441;top:5029;width:8351;height:260" coordorigin="1441,5029" coordsize="8351,260" path="m1441,5290l9791,5290,9791,5029,1441,5029,1441,5290xe" filled="t" fillcolor="#282C34" stroked="f">
              <v:path arrowok="t"/>
              <v:fill/>
            </v:shape>
            <v:shape style="position:absolute;left:9791;top:5289;width:352;height:256" coordorigin="9791,5289" coordsize="352,256" path="m9791,5545l10144,5545,10144,5289,9791,5289,9791,5545xe" filled="t" fillcolor="#282C34" stroked="f">
              <v:path arrowok="t"/>
              <v:fill/>
            </v:shape>
            <v:shape style="position:absolute;left:1441;top:5289;width:8351;height:256" coordorigin="1441,5289" coordsize="8351,256" path="m1441,5545l9791,5545,9791,5289,1441,5289,1441,5545xe" filled="t" fillcolor="#282C34" stroked="f">
              <v:path arrowok="t"/>
              <v:fill/>
            </v:shape>
            <v:shape style="position:absolute;left:5674;top:5546;width:4469;height:256" coordorigin="5674,5546" coordsize="4469,256" path="m5674,5802l10144,5802,10144,5546,5674,5546,5674,5802xe" filled="t" fillcolor="#282C34" stroked="f">
              <v:path arrowok="t"/>
              <v:fill/>
            </v:shape>
            <v:shape style="position:absolute;left:1441;top:5546;width:4234;height:256" coordorigin="1441,5546" coordsize="4234,256" path="m1441,5802l5674,5802,5674,5546,1441,5546,1441,5802xe" filled="t" fillcolor="#282C34" stroked="f">
              <v:path arrowok="t"/>
              <v:fill/>
            </v:shape>
            <v:shape style="position:absolute;left:8579;top:5802;width:1564;height:260" coordorigin="8579,5802" coordsize="1564,260" path="m8579,6062l10144,6062,10144,5802,8579,5802,8579,6062xe" filled="t" fillcolor="#282C34" stroked="f">
              <v:path arrowok="t"/>
              <v:fill/>
            </v:shape>
            <v:shape style="position:absolute;left:1441;top:5802;width:7139;height:260" coordorigin="1441,5802" coordsize="7139,260" path="m1441,6062l8579,6062,8579,5802,1441,5802,1441,6062xe" filled="t" fillcolor="#282C34" stroked="f">
              <v:path arrowok="t"/>
              <v:fill/>
            </v:shape>
            <v:shape style="position:absolute;left:9791;top:6061;width:352;height:256" coordorigin="9791,6061" coordsize="352,256" path="m9791,6317l10144,6317,10144,6061,9791,6061,9791,6317xe" filled="t" fillcolor="#282C34" stroked="f">
              <v:path arrowok="t"/>
              <v:fill/>
            </v:shape>
            <v:shape style="position:absolute;left:1441;top:6061;width:8351;height:256" coordorigin="1441,6061" coordsize="8351,256" path="m1441,6317l9791,6317,9791,6061,1441,6061,1441,6317xe" filled="t" fillcolor="#282C34" stroked="f">
              <v:path arrowok="t"/>
              <v:fill/>
            </v:shape>
            <v:shape style="position:absolute;left:7975;top:6317;width:2169;height:260" coordorigin="7975,6317" coordsize="2169,260" path="m7975,6577l10144,6577,10144,6317,7975,6317,7975,6577xe" filled="t" fillcolor="#282C34" stroked="f">
              <v:path arrowok="t"/>
              <v:fill/>
            </v:shape>
            <v:shape style="position:absolute;left:1441;top:6317;width:6534;height:260" coordorigin="1441,6317" coordsize="6534,260" path="m1441,6577l7975,6577,7975,6317,1441,6317,1441,6577xe" filled="t" fillcolor="#282C34" stroked="f">
              <v:path arrowok="t"/>
              <v:fill/>
            </v:shape>
            <v:shape style="position:absolute;left:7251;top:6578;width:2893;height:256" coordorigin="7251,6578" coordsize="2893,256" path="m7251,6834l10144,6834,10144,6578,7251,6578,7251,6834xe" filled="t" fillcolor="#282C34" stroked="f">
              <v:path arrowok="t"/>
              <v:fill/>
            </v:shape>
            <v:shape style="position:absolute;left:1441;top:6578;width:5810;height:256" coordorigin="1441,6578" coordsize="5810,256" path="m1441,6834l7251,6834,7251,6578,1441,6578,1441,6834xe" filled="t" fillcolor="#282C34" stroked="f">
              <v:path arrowok="t"/>
              <v:fill/>
            </v:shape>
            <v:shape style="position:absolute;left:7611;top:6834;width:2533;height:256" coordorigin="7611,6834" coordsize="2533,256" path="m7611,7090l10144,7090,10144,6834,7611,6834,7611,7090xe" filled="t" fillcolor="#282C34" stroked="f">
              <v:path arrowok="t"/>
              <v:fill/>
            </v:shape>
            <v:shape style="position:absolute;left:1441;top:6834;width:6170;height:256" coordorigin="1441,6834" coordsize="6170,256" path="m1441,7090l7611,7090,7611,6834,1441,6834,1441,7090xe" filled="t" fillcolor="#282C34" stroked="f">
              <v:path arrowok="t"/>
              <v:fill/>
            </v:shape>
            <v:shape style="position:absolute;left:8219;top:7090;width:1925;height:260" coordorigin="8219,7090" coordsize="1925,260" path="m8219,7350l10144,7350,10144,7090,8219,7090,8219,7350xe" filled="t" fillcolor="#282C34" stroked="f">
              <v:path arrowok="t"/>
              <v:fill/>
            </v:shape>
            <v:shape style="position:absolute;left:1441;top:7090;width:6778;height:260" coordorigin="1441,7090" coordsize="6778,260" path="m1441,7350l8219,7350,8219,7090,1441,7090,1441,7350xe" filled="t" fillcolor="#282C34" stroked="f">
              <v:path arrowok="t"/>
              <v:fill/>
            </v:shape>
            <v:shape style="position:absolute;left:6038;top:7350;width:4105;height:256" coordorigin="6038,7350" coordsize="4105,256" path="m6038,7606l10144,7606,10144,7350,6038,7350,6038,7606xe" filled="t" fillcolor="#282C34" stroked="f">
              <v:path arrowok="t"/>
              <v:fill/>
            </v:shape>
            <v:shape style="position:absolute;left:1441;top:7350;width:4598;height:256" coordorigin="1441,7350" coordsize="4598,256" path="m1441,7606l6038,7606,6038,7350,1441,7350,1441,7606xe" filled="t" fillcolor="#282C34" stroked="f">
              <v:path arrowok="t"/>
              <v:fill/>
            </v:shape>
            <v:shape style="position:absolute;left:5070;top:7606;width:5074;height:260" coordorigin="5070,7606" coordsize="5074,260" path="m5070,7866l10144,7866,10144,7606,5070,7606,5070,7866xe" filled="t" fillcolor="#282C34" stroked="f">
              <v:path arrowok="t"/>
              <v:fill/>
            </v:shape>
            <v:shape style="position:absolute;left:1441;top:7606;width:3629;height:260" coordorigin="1441,7606" coordsize="3629,260" path="m1441,7866l5070,7866,5070,7606,1441,7606,1441,7866xe" filled="t" fillcolor="#282C34" stroked="f">
              <v:path arrowok="t"/>
              <v:fill/>
            </v:shape>
            <v:shape style="position:absolute;left:5070;top:7866;width:5074;height:256" coordorigin="5070,7866" coordsize="5074,256" path="m5070,8122l10144,8122,10144,7866,5070,7866,5070,8122xe" filled="t" fillcolor="#282C34" stroked="f">
              <v:path arrowok="t"/>
              <v:fill/>
            </v:shape>
            <v:shape style="position:absolute;left:1441;top:7866;width:3629;height:256" coordorigin="1441,7866" coordsize="3629,256" path="m1441,8122l5070,8122,5070,7866,1441,7866,1441,8122xe" filled="t" fillcolor="#282C34" stroked="f">
              <v:path arrowok="t"/>
              <v:fill/>
            </v:shape>
            <v:shape style="position:absolute;left:3862;top:8122;width:6282;height:256" coordorigin="3862,8122" coordsize="6282,256" path="m3862,8378l10144,8378,10144,8122,3862,8122,3862,8378xe" filled="t" fillcolor="#282C34" stroked="f">
              <v:path arrowok="t"/>
              <v:fill/>
            </v:shape>
            <v:shape style="position:absolute;left:1441;top:8122;width:2421;height:256" coordorigin="1441,8122" coordsize="2421,256" path="m1441,8378l3862,8378,3862,8122,1441,8122,1441,8378xe" filled="t" fillcolor="#282C34" stroked="f">
              <v:path arrowok="t"/>
              <v:fill/>
            </v:shape>
            <v:shape style="position:absolute;left:5190;top:8378;width:4954;height:260" coordorigin="5190,8378" coordsize="4954,260" path="m5190,8638l10144,8638,10144,8378,5190,8378,5190,8638xe" filled="t" fillcolor="#282C34" stroked="f">
              <v:path arrowok="t"/>
              <v:fill/>
            </v:shape>
            <v:shape style="position:absolute;left:1441;top:8378;width:3749;height:260" coordorigin="1441,8378" coordsize="3749,260" path="m1441,8638l5190,8638,5190,8378,1441,8378,1441,8638xe" filled="t" fillcolor="#282C34" stroked="f">
              <v:path arrowok="t"/>
              <v:fill/>
            </v:shape>
            <v:shape style="position:absolute;left:3982;top:8638;width:6162;height:256" coordorigin="3982,8638" coordsize="6162,256" path="m3982,8894l10144,8894,10144,8638,3982,8638,3982,8894xe" filled="t" fillcolor="#282C34" stroked="f">
              <v:path arrowok="t"/>
              <v:fill/>
            </v:shape>
            <v:shape style="position:absolute;left:1441;top:8638;width:2541;height:256" coordorigin="1441,8638" coordsize="2541,256" path="m1441,8894l3982,8894,3982,8638,1441,8638,1441,8894xe" filled="t" fillcolor="#282C34" stroked="f">
              <v:path arrowok="t"/>
              <v:fill/>
            </v:shape>
            <v:shape style="position:absolute;left:1441;top:8894;width:8703;height:260" coordorigin="1441,8894" coordsize="8703,260" path="m1441,9154l10144,9154,10144,8894,1441,8894,1441,9154xe" filled="t" fillcolor="#282C34" stroked="f">
              <v:path arrowok="t"/>
              <v:fill/>
            </v:shape>
            <v:shape style="position:absolute;left:8699;top:9154;width:1444;height:257" coordorigin="8699,9154" coordsize="1444,257" path="m8699,9410l10144,9410,10144,9154,8699,9154,8699,9410xe" filled="t" fillcolor="#282C34" stroked="f">
              <v:path arrowok="t"/>
              <v:fill/>
            </v:shape>
            <v:shape style="position:absolute;left:1441;top:9154;width:7259;height:256" coordorigin="1441,9154" coordsize="7259,256" path="m1441,9410l8699,9410,8699,9154,1441,9154,1441,9410xe" filled="t" fillcolor="#282C34" stroked="f">
              <v:path arrowok="t"/>
              <v:fill/>
            </v:shape>
            <v:shape style="position:absolute;left:8699;top:9411;width:1444;height:256" coordorigin="8699,9411" coordsize="1444,256" path="m8699,9667l10144,9667,10144,9411,8699,9411,8699,9667xe" filled="t" fillcolor="#282C34" stroked="f">
              <v:path arrowok="t"/>
              <v:fill/>
            </v:shape>
            <v:shape style="position:absolute;left:1441;top:9411;width:7259;height:256" coordorigin="1441,9411" coordsize="7259,256" path="m1441,9667l8699,9667,8699,9411,1441,9411,1441,9667xe" filled="t" fillcolor="#282C34" stroked="f">
              <v:path arrowok="t"/>
              <v:fill/>
            </v:shape>
            <v:shape style="position:absolute;left:8219;top:9667;width:1925;height:260" coordorigin="8219,9667" coordsize="1925,260" path="m8219,9927l10144,9927,10144,9667,8219,9667,8219,9927xe" filled="t" fillcolor="#282C34" stroked="f">
              <v:path arrowok="t"/>
              <v:fill/>
            </v:shape>
            <v:shape style="position:absolute;left:1441;top:9667;width:6778;height:260" coordorigin="1441,9667" coordsize="6778,260" path="m1441,9927l8219,9927,8219,9667,1441,9667,1441,9927xe" filled="t" fillcolor="#282C34" stroked="f">
              <v:path arrowok="t"/>
              <v:fill/>
            </v:shape>
            <v:shape style="position:absolute;left:8579;top:9926;width:1564;height:256" coordorigin="8579,9926" coordsize="1564,256" path="m8579,10182l10144,10182,10144,9926,8579,9926,8579,10182xe" filled="t" fillcolor="#282C34" stroked="f">
              <v:path arrowok="t"/>
              <v:fill/>
            </v:shape>
            <v:shape style="position:absolute;left:1441;top:9926;width:7139;height:256" coordorigin="1441,9926" coordsize="7139,256" path="m1441,10182l8579,10182,8579,9926,1441,9926,1441,10182xe" filled="t" fillcolor="#282C34" stroked="f">
              <v:path arrowok="t"/>
              <v:fill/>
            </v:shape>
            <v:shape style="position:absolute;left:5798;top:10182;width:4345;height:260" coordorigin="5798,10182" coordsize="4345,260" path="m5798,10442l10144,10442,10144,10182,5798,10182,5798,10442xe" filled="t" fillcolor="#282C34" stroked="f">
              <v:path arrowok="t"/>
              <v:fill/>
            </v:shape>
            <v:shape style="position:absolute;left:1441;top:10182;width:4358;height:260" coordorigin="1441,10182" coordsize="4358,260" path="m1441,10442l5798,10442,5798,10182,1441,10182,1441,10442xe" filled="t" fillcolor="#282C34" stroked="f">
              <v:path arrowok="t"/>
              <v:fill/>
            </v:shape>
            <v:shape style="position:absolute;left:6034;top:10442;width:4109;height:256" coordorigin="6034,10442" coordsize="4109,256" path="m6034,10698l10144,10698,10144,10442,6034,10442,6034,10698xe" filled="t" fillcolor="#282C34" stroked="f">
              <v:path arrowok="t"/>
              <v:fill/>
            </v:shape>
            <v:shape style="position:absolute;left:1441;top:10442;width:4594;height:256" coordorigin="1441,10442" coordsize="4594,256" path="m1441,10698l6034,10698,6034,10442,1441,10442,1441,10698xe" filled="t" fillcolor="#282C34" stroked="f">
              <v:path arrowok="t"/>
              <v:fill/>
            </v:shape>
            <v:shape style="position:absolute;left:9547;top:10699;width:596;height:256" coordorigin="9547,10699" coordsize="596,256" path="m9547,10955l10144,10955,10144,10699,9547,10699,9547,10955xe" filled="t" fillcolor="#282C34" stroked="f">
              <v:path arrowok="t"/>
              <v:fill/>
            </v:shape>
            <v:shape style="position:absolute;left:1441;top:10699;width:8107;height:256" coordorigin="1441,10699" coordsize="8107,256" path="m1441,10955l9547,10955,9547,10699,1441,10699,1441,10955xe" filled="t" fillcolor="#282C34" stroked="f">
              <v:path arrowok="t"/>
              <v:fill/>
            </v:shape>
            <v:shape style="position:absolute;left:2893;top:10955;width:7251;height:260" coordorigin="2893,10955" coordsize="7251,260" path="m2893,11215l10144,11215,10144,10955,2893,10955,2893,11215xe" filled="t" fillcolor="#282C34" stroked="f">
              <v:path arrowok="t"/>
              <v:fill/>
            </v:shape>
            <v:shape style="position:absolute;left:1441;top:10955;width:1453;height:260" coordorigin="1441,10955" coordsize="1453,260" path="m1441,11215l2893,11215,2893,10955,1441,10955,1441,11215xe" filled="t" fillcolor="#282C34" stroked="f">
              <v:path arrowok="t"/>
              <v:fill/>
            </v:shape>
            <v:shape style="position:absolute;left:8459;top:11215;width:1685;height:257" coordorigin="8459,11215" coordsize="1685,257" path="m8459,11471l10144,11471,10144,11215,8459,11215,8459,11471xe" filled="t" fillcolor="#282C34" stroked="f">
              <v:path arrowok="t"/>
              <v:fill/>
            </v:shape>
            <v:shape style="position:absolute;left:1441;top:11215;width:7018;height:256" coordorigin="1441,11215" coordsize="7018,256" path="m1441,11471l8459,11471,8459,11215,1441,11215,1441,11471xe" filled="t" fillcolor="#282C34" stroked="f">
              <v:path arrowok="t"/>
              <v:fill/>
            </v:shape>
            <v:shape style="position:absolute;left:2045;top:11471;width:8099;height:260" coordorigin="2045,11471" coordsize="8099,260" path="m2045,11731l10144,11731,10144,11471,2045,11471,2045,11731xe" filled="t" fillcolor="#282C34" stroked="f">
              <v:path arrowok="t"/>
              <v:fill/>
            </v:shape>
            <v:shape style="position:absolute;left:1441;top:11471;width:604;height:260" coordorigin="1441,11471" coordsize="604,260" path="m1441,11731l2045,11731,2045,11471,1441,11471,1441,11731xe" filled="t" fillcolor="#282C34" stroked="f">
              <v:path arrowok="t"/>
              <v:fill/>
            </v:shape>
            <v:shape style="position:absolute;left:1561;top:11731;width:8583;height:256" coordorigin="1561,11731" coordsize="8583,256" path="m1561,11987l10144,11987,10144,11731,1561,11731,1561,11987xe" filled="t" fillcolor="#282C34" stroked="f">
              <v:path arrowok="t"/>
              <v:fill/>
            </v:shape>
            <v:shape style="position:absolute;left:1441;top:11731;width:120;height:256" coordorigin="1441,11731" coordsize="120,256" path="m1441,11987l1561,11987,1561,11731,1441,11731,1441,11987xe" filled="t" fillcolor="#282C34" stroked="f">
              <v:path arrowok="t"/>
              <v:fill/>
            </v:shape>
            <v:shape style="position:absolute;left:1441;top:11987;width:8703;height:256" coordorigin="1441,11987" coordsize="8703,256" path="m1441,12243l10144,12243,10144,11987,1441,11987,1441,12243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2243;width:8903;height:100" coordorigin="1341,12243" coordsize="8903,100" path="m1341,12343l10244,12343,10244,12243,1341,12243,1341,12343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20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voi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60ADED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60ADE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60ADED"/>
          <w:spacing w:val="5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681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6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center"/>
        <w:spacing w:lineRule="exact" w:line="240"/>
        <w:ind w:left="164" w:right="1748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"!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9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4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3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6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4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w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7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5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1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165" w:right="5136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119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23"/>
        <w:ind w:left="1165" w:right="1629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    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2"/>
        <w:ind w:left="1165" w:right="1749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4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lineRule="exact" w:line="240"/>
        <w:ind w:left="1165" w:right="4532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position w:val="1"/>
          <w:sz w:val="22"/>
          <w:szCs w:val="22"/>
        </w:rPr>
        <w:t>5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649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center"/>
        <w:spacing w:lineRule="exact" w:line="240"/>
        <w:ind w:left="164" w:right="776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9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"!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lineRule="exact" w:line="240"/>
        <w:ind w:left="1165" w:right="7437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649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681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20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exact" w:line="260"/>
        <w:ind w:left="228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AIN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681"/>
        <w:sectPr>
          <w:type w:val="continuous"/>
          <w:pgSz w:w="11920" w:h="16840"/>
          <w:pgMar w:top="1380" w:bottom="280" w:left="1240" w:right="1560"/>
        </w:sectPr>
      </w:pPr>
      <w:r>
        <w:pict>
          <v:shape type="#_x0000_t202" style="position:absolute;margin-left:67.025pt;margin-top:664.425pt;width:445.15pt;height:156.975pt;mso-position-horizontal-relative:page;mso-position-vertical-relative:page;z-index:-2583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63" w:hRule="exact"/>
                    </w:trPr>
                    <w:tc>
                      <w:tcPr>
                        <w:tcW w:w="8903" w:type="dxa"/>
                        <w:gridSpan w:val="3"/>
                        <w:tcBorders>
                          <w:top w:val="nil" w:sz="6" w:space="0" w:color="auto"/>
                          <w:left w:val="nil" w:sz="6" w:space="0" w:color="auto"/>
                          <w:bottom w:val="single" w:sz="0" w:space="0" w:color="282C34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76" w:hRule="exact"/>
                    </w:trPr>
                    <w:tc>
                      <w:tcPr>
                        <w:tcW w:w="100" w:type="dxa"/>
                        <w:tcBorders>
                          <w:top w:val="single" w:sz="0" w:space="0" w:color="282C34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single" w:sz="0" w:space="0" w:color="282C34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before="99"/>
                        </w:pPr>
                        <w:r>
                          <w:rPr>
                            <w:rFonts w:cs="Consolas" w:hAnsi="Consolas" w:eastAsia="Consolas" w:ascii="Consolas"/>
                            <w:color w:val="C578DD"/>
                            <w:spacing w:val="-1"/>
                            <w:w w:val="100"/>
                            <w:sz w:val="22"/>
                            <w:szCs w:val="22"/>
                          </w:rPr>
                          <w:t>in</w:t>
                        </w:r>
                        <w:r>
                          <w:rPr>
                            <w:rFonts w:cs="Consolas" w:hAnsi="Consolas" w:eastAsia="Consolas" w:ascii="Consolas"/>
                            <w:color w:val="C578DD"/>
                            <w:spacing w:val="0"/>
                            <w:w w:val="100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C578DD"/>
                            <w:spacing w:val="-2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60ADED"/>
                            <w:spacing w:val="-1"/>
                            <w:w w:val="100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cs="Consolas" w:hAnsi="Consolas" w:eastAsia="Consolas" w:ascii="Consolas"/>
                            <w:color w:val="60ADED"/>
                            <w:spacing w:val="3"/>
                            <w:w w:val="100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60ADED"/>
                            <w:spacing w:val="-1"/>
                            <w:w w:val="10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60ADED"/>
                            <w:spacing w:val="0"/>
                            <w:w w:val="100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2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sz w:val="22"/>
                            <w:szCs w:val="22"/>
                          </w:rPr>
                          <w:t>{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single" w:sz="0" w:space="0" w:color="282C34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258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lineRule="exact" w:line="240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1"/>
                            <w:w w:val="100"/>
                            <w:position w:val="1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cs="Consolas" w:hAnsi="Consolas" w:eastAsia="Consolas" w:ascii="Consolas"/>
                            <w:color w:val="D19A66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position w:val="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386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lineRule="exact" w:line="220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w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position w:val="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386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lineRule="exact" w:line="100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2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4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sz w:val="22"/>
                            <w:szCs w:val="22"/>
                          </w:rPr>
                          <w:t>end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258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lineRule="exact" w:line="220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          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            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6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end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position w:val="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258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lineRule="exact" w:line="240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121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'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K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J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'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6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end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position w:val="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  <w:tr>
                    <w:trPr>
                      <w:trHeight w:val="853" w:hRule="exact"/>
                    </w:trPr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  <w:tc>
                      <w:tcPr>
                        <w:tcW w:w="870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>
                        <w:pPr>
                          <w:rPr>
                            <w:rFonts w:cs="Consolas" w:hAnsi="Consolas" w:eastAsia="Consolas" w:ascii="Consolas"/>
                            <w:sz w:val="22"/>
                            <w:szCs w:val="22"/>
                          </w:rPr>
                          <w:jc w:val="left"/>
                          <w:spacing w:lineRule="exact" w:line="220"/>
                          <w:ind w:left="480"/>
                        </w:pP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2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=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"</w:t>
                        </w:r>
                        <w:r>
                          <w:rPr>
                            <w:rFonts w:cs="Consolas" w:hAnsi="Consolas" w:eastAsia="Consolas" w:ascii="Consolas"/>
                            <w:color w:val="97C379"/>
                            <w:spacing w:val="4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-1"/>
                            <w:w w:val="100"/>
                            <w:position w:val="1"/>
                            <w:sz w:val="22"/>
                            <w:szCs w:val="22"/>
                          </w:rPr>
                          <w:t>end</w:t>
                        </w:r>
                        <w:r>
                          <w:rPr>
                            <w:rFonts w:cs="Consolas" w:hAnsi="Consolas" w:eastAsia="Consolas" w:ascii="Consolas"/>
                            <w:color w:val="E6C07A"/>
                            <w:spacing w:val="3"/>
                            <w:w w:val="100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cs="Consolas" w:hAnsi="Consolas" w:eastAsia="Consolas" w:ascii="Consolas"/>
                            <w:color w:val="ABB1BE"/>
                            <w:spacing w:val="0"/>
                            <w:w w:val="100"/>
                            <w:position w:val="1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cs="Consolas" w:hAnsi="Consolas" w:eastAsia="Consolas" w:ascii="Consolas"/>
                            <w:color w:val="000000"/>
                            <w:spacing w:val="0"/>
                            <w:w w:val="100"/>
                            <w:position w:val="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1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82C34"/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99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55B6C2"/>
          <w:spacing w:val="3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55B6C2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1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65" w:right="4166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065" w:right="5016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119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&gt;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3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D19A66"/>
          <w:spacing w:val="0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'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\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n'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);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els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2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  <w:sectPr>
          <w:pgSz w:w="11920" w:h="16840"/>
          <w:pgMar w:top="1580" w:bottom="280" w:left="1340" w:right="1680"/>
        </w:sectPr>
      </w:pPr>
      <w:r>
        <w:rPr>
          <w:sz w:val="22"/>
          <w:szCs w:val="22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lineRule="auto" w:line="480"/>
        <w:ind w:left="101" w:right="-39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</w:pPr>
      <w:r>
        <w:br w:type="column"/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6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-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1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2"/>
        <w:ind w:left="484" w:right="5261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lineRule="exact" w:line="240"/>
        <w:ind w:left="484" w:right="180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lineRule="auto" w:line="478"/>
        <w:ind w:left="484" w:right="174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</w:t>
      </w:r>
      <w:r>
        <w:rPr>
          <w:rFonts w:cs="Consolas" w:hAnsi="Consolas" w:eastAsia="Consolas" w:ascii="Consolas"/>
          <w:color w:val="97C379"/>
          <w:spacing w:val="8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                   </w:t>
      </w:r>
      <w:r>
        <w:rPr>
          <w:rFonts w:cs="Consolas" w:hAnsi="Consolas" w:eastAsia="Consolas" w:ascii="Consolas"/>
          <w:color w:val="97C379"/>
          <w:spacing w:val="1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4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both"/>
        <w:spacing w:before="39"/>
        <w:ind w:left="484" w:right="5744"/>
        <w:sectPr>
          <w:type w:val="continuous"/>
          <w:pgSz w:w="11920" w:h="16840"/>
          <w:pgMar w:top="1380" w:bottom="280" w:left="1340" w:right="1680"/>
          <w:cols w:num="2" w:equalWidth="off">
            <w:col w:w="702" w:space="847"/>
            <w:col w:w="7351"/>
          </w:cols>
        </w:sectPr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549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  <w:sectPr>
          <w:type w:val="continuous"/>
          <w:pgSz w:w="11920" w:h="16840"/>
          <w:pgMar w:top="1380" w:bottom="280" w:left="1340" w:right="1680"/>
        </w:sectPr>
      </w:pPr>
      <w:r>
        <w:rPr>
          <w:sz w:val="22"/>
          <w:szCs w:val="22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ind w:left="101" w:right="-53"/>
      </w:pP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</w:pPr>
      <w:r>
        <w:br w:type="column"/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Y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,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604"/>
      </w:pP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ectPr>
          <w:type w:val="continuous"/>
          <w:pgSz w:w="11920" w:h="16840"/>
          <w:pgMar w:top="1380" w:bottom="280" w:left="1340" w:right="1680"/>
          <w:cols w:num="2" w:equalWidth="off">
            <w:col w:w="1066" w:space="483"/>
            <w:col w:w="7351"/>
          </w:cols>
        </w:sectPr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:</w:t>
      </w:r>
      <w:r>
        <w:rPr>
          <w:rFonts w:cs="Consolas" w:hAnsi="Consolas" w:eastAsia="Consolas" w:ascii="Consolas"/>
          <w:color w:val="97C379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pict>
          <v:group style="position:absolute;margin-left:66.525pt;margin-top:78.53pt;width:446.15pt;height:732.37pt;mso-position-horizontal-relative:page;mso-position-vertical-relative:page;z-index:-2582" coordorigin="1331,1571" coordsize="8923,14647">
            <v:shape style="position:absolute;left:1341;top:1681;width:8903;height:14427" coordorigin="1341,1681" coordsize="8903,14427" path="m1341,16108l10244,16108,10244,1681,1341,1681,1341,16108xe" filled="t" fillcolor="#282C34" stroked="f">
              <v:path arrowok="t"/>
              <v:fill/>
            </v:shape>
            <v:shape style="position:absolute;left:4466;top:1681;width:5678;height:256" coordorigin="4466,1681" coordsize="5678,256" path="m4466,1937l10144,1937,10144,1681,4466,1681,4466,1937xe" filled="t" fillcolor="#282C34" stroked="f">
              <v:path arrowok="t"/>
              <v:fill/>
            </v:shape>
            <v:shape style="position:absolute;left:1441;top:1681;width:3025;height:256" coordorigin="1441,1681" coordsize="3025,256" path="m1441,1937l4466,1937,4466,1681,1441,1681,1441,1937xe" filled="t" fillcolor="#282C34" stroked="f">
              <v:path arrowok="t"/>
              <v:fill/>
            </v:shape>
            <v:shape style="position:absolute;left:1441;top:1937;width:8703;height:260" coordorigin="1441,1937" coordsize="8703,260" path="m1441,2197l10144,2197,10144,1937,1441,1937,1441,2197xe" filled="t" fillcolor="#282C34" stroked="f">
              <v:path arrowok="t"/>
              <v:fill/>
            </v:shape>
            <v:shape style="position:absolute;left:3617;top:2196;width:6526;height:256" coordorigin="3617,2196" coordsize="6526,256" path="m3617,2452l10144,2452,10144,2196,3617,2196,3617,2452xe" filled="t" fillcolor="#282C34" stroked="f">
              <v:path arrowok="t"/>
              <v:fill/>
            </v:shape>
            <v:shape style="position:absolute;left:1441;top:2196;width:2177;height:256" coordorigin="1441,2196" coordsize="2177,256" path="m1441,2452l3617,2452,3617,2196,1441,2196,1441,2452xe" filled="t" fillcolor="#282C34" stroked="f">
              <v:path arrowok="t"/>
              <v:fill/>
            </v:shape>
            <v:shape style="position:absolute;left:6282;top:2452;width:3861;height:260" coordorigin="6282,2452" coordsize="3861,260" path="m6282,2712l10144,2712,10144,2452,6282,2452,6282,2712xe" filled="t" fillcolor="#282C34" stroked="f">
              <v:path arrowok="t"/>
              <v:fill/>
            </v:shape>
            <v:shape style="position:absolute;left:1441;top:2452;width:4842;height:260" coordorigin="1441,2452" coordsize="4842,260" path="m1441,2712l6282,2712,6282,2452,1441,2452,1441,2712xe" filled="t" fillcolor="#282C34" stroked="f">
              <v:path arrowok="t"/>
              <v:fill/>
            </v:shape>
            <v:shape style="position:absolute;left:5918;top:2712;width:4225;height:256" coordorigin="5918,2712" coordsize="4225,256" path="m5918,2968l10144,2968,10144,2712,5918,2712,5918,2968xe" filled="t" fillcolor="#282C34" stroked="f">
              <v:path arrowok="t"/>
              <v:fill/>
            </v:shape>
            <v:shape style="position:absolute;left:1441;top:2712;width:4478;height:256" coordorigin="1441,2712" coordsize="4478,256" path="m1441,2968l5918,2968,5918,2712,1441,2712,1441,2968xe" filled="t" fillcolor="#282C34" stroked="f">
              <v:path arrowok="t"/>
              <v:fill/>
            </v:shape>
            <v:shape style="position:absolute;left:6038;top:2968;width:4105;height:257" coordorigin="6038,2968" coordsize="4105,257" path="m6038,3225l10144,3225,10144,2968,6038,2968,6038,3225xe" filled="t" fillcolor="#282C34" stroked="f">
              <v:path arrowok="t"/>
              <v:fill/>
            </v:shape>
            <v:shape style="position:absolute;left:1441;top:2968;width:4598;height:257" coordorigin="1441,2968" coordsize="4598,257" path="m1441,3225l6038,3225,6038,2968,1441,2968,1441,3225xe" filled="t" fillcolor="#282C34" stroked="f">
              <v:path arrowok="t"/>
              <v:fill/>
            </v:shape>
            <v:shape style="position:absolute;left:5070;top:3225;width:5074;height:260" coordorigin="5070,3225" coordsize="5074,260" path="m5070,3485l10144,3485,10144,3225,5070,3225,5070,3485xe" filled="t" fillcolor="#282C34" stroked="f">
              <v:path arrowok="t"/>
              <v:fill/>
            </v:shape>
            <v:shape style="position:absolute;left:1441;top:3225;width:3629;height:260" coordorigin="1441,3225" coordsize="3629,260" path="m1441,3485l5070,3485,5070,3225,1441,3225,1441,3485xe" filled="t" fillcolor="#282C34" stroked="f">
              <v:path arrowok="t"/>
              <v:fill/>
            </v:shape>
            <v:shape style="position:absolute;left:4950;top:3485;width:5194;height:256" coordorigin="4950,3485" coordsize="5194,256" path="m4950,3741l10144,3741,10144,3485,4950,3485,4950,3741xe" filled="t" fillcolor="#282C34" stroked="f">
              <v:path arrowok="t"/>
              <v:fill/>
            </v:shape>
            <v:shape style="position:absolute;left:1441;top:3485;width:3509;height:256" coordorigin="1441,3485" coordsize="3509,256" path="m1441,3741l4950,3741,4950,3485,1441,3485,1441,3741xe" filled="t" fillcolor="#282C34" stroked="f">
              <v:path arrowok="t"/>
              <v:fill/>
            </v:shape>
            <v:shape style="position:absolute;left:3862;top:3741;width:6282;height:260" coordorigin="3862,3741" coordsize="6282,260" path="m3862,4001l10144,4001,10144,3741,3862,3741,3862,4001xe" filled="t" fillcolor="#282C34" stroked="f">
              <v:path arrowok="t"/>
              <v:fill/>
            </v:shape>
            <v:shape style="position:absolute;left:1441;top:3741;width:2421;height:260" coordorigin="1441,3741" coordsize="2421,260" path="m1441,4001l3862,4001,3862,3741,1441,3741,1441,4001xe" filled="t" fillcolor="#282C34" stroked="f">
              <v:path arrowok="t"/>
              <v:fill/>
            </v:shape>
            <v:shape style="position:absolute;left:5190;top:4001;width:4954;height:256" coordorigin="5190,4001" coordsize="4954,256" path="m5190,4257l10144,4257,10144,4001,5190,4001,5190,4257xe" filled="t" fillcolor="#282C34" stroked="f">
              <v:path arrowok="t"/>
              <v:fill/>
            </v:shape>
            <v:shape style="position:absolute;left:1441;top:4001;width:3749;height:256" coordorigin="1441,4001" coordsize="3749,256" path="m1441,4257l5190,4257,5190,4001,1441,4001,1441,4257xe" filled="t" fillcolor="#282C34" stroked="f">
              <v:path arrowok="t"/>
              <v:fill/>
            </v:shape>
            <v:shape style="position:absolute;left:3982;top:4257;width:6162;height:256" coordorigin="3982,4257" coordsize="6162,256" path="m3982,4513l10144,4513,10144,4257,3982,4257,3982,4513xe" filled="t" fillcolor="#282C34" stroked="f">
              <v:path arrowok="t"/>
              <v:fill/>
            </v:shape>
            <v:shape style="position:absolute;left:1441;top:4257;width:2541;height:256" coordorigin="1441,4257" coordsize="2541,256" path="m1441,4513l3982,4513,3982,4257,1441,4257,1441,4513xe" filled="t" fillcolor="#282C34" stroked="f">
              <v:path arrowok="t"/>
              <v:fill/>
            </v:shape>
            <v:shape style="position:absolute;left:1441;top:4513;width:8703;height:260" coordorigin="1441,4513" coordsize="8703,260" path="m1441,4773l10144,4773,10144,4513,1441,4513,1441,4773xe" filled="t" fillcolor="#282C34" stroked="f">
              <v:path arrowok="t"/>
              <v:fill/>
            </v:shape>
            <v:shape style="position:absolute;left:5314;top:4773;width:4830;height:256" coordorigin="5314,4773" coordsize="4830,256" path="m5314,5029l10144,5029,10144,4773,5314,4773,5314,5029xe" filled="t" fillcolor="#282C34" stroked="f">
              <v:path arrowok="t"/>
              <v:fill/>
            </v:shape>
            <v:shape style="position:absolute;left:1441;top:4773;width:3873;height:256" coordorigin="1441,4773" coordsize="3873,256" path="m1441,5029l5314,5029,5314,4773,1441,4773,1441,5029xe" filled="t" fillcolor="#282C34" stroked="f">
              <v:path arrowok="t"/>
              <v:fill/>
            </v:shape>
            <v:shape style="position:absolute;left:5190;top:5029;width:4954;height:261" coordorigin="5190,5029" coordsize="4954,261" path="m5190,5290l10144,5290,10144,5029,5190,5029,5190,5290xe" filled="t" fillcolor="#282C34" stroked="f">
              <v:path arrowok="t"/>
              <v:fill/>
            </v:shape>
            <v:shape style="position:absolute;left:1441;top:5029;width:3749;height:260" coordorigin="1441,5029" coordsize="3749,260" path="m1441,5290l5190,5290,5190,5029,1441,5029,1441,5290xe" filled="t" fillcolor="#282C34" stroked="f">
              <v:path arrowok="t"/>
              <v:fill/>
            </v:shape>
            <v:shape style="position:absolute;left:1441;top:5289;width:8703;height:256" coordorigin="1441,5289" coordsize="8703,256" path="m1441,5545l10144,5545,10144,5289,1441,5289,1441,5545xe" filled="t" fillcolor="#282C34" stroked="f">
              <v:path arrowok="t"/>
              <v:fill/>
            </v:shape>
            <v:shape style="position:absolute;left:6158;top:5546;width:3985;height:256" coordorigin="6158,5546" coordsize="3985,256" path="m6158,5802l10144,5802,10144,5546,6158,5546,6158,5802xe" filled="t" fillcolor="#282C34" stroked="f">
              <v:path arrowok="t"/>
              <v:fill/>
            </v:shape>
            <v:shape style="position:absolute;left:1441;top:5546;width:4718;height:256" coordorigin="1441,5546" coordsize="4718,256" path="m1441,5802l6158,5802,6158,5546,1441,5546,1441,5802xe" filled="t" fillcolor="#282C34" stroked="f">
              <v:path arrowok="t"/>
              <v:fill/>
            </v:shape>
            <v:shape style="position:absolute;left:9911;top:5802;width:232;height:260" coordorigin="9911,5802" coordsize="232,260" path="m9911,6062l10144,6062,10144,5802,9911,5802,9911,6062xe" filled="t" fillcolor="#282C34" stroked="f">
              <v:path arrowok="t"/>
              <v:fill/>
            </v:shape>
            <v:shape style="position:absolute;left:1441;top:5802;width:8471;height:260" coordorigin="1441,5802" coordsize="8471,260" path="m1441,6062l9911,6062,9911,5802,1441,5802,1441,6062xe" filled="t" fillcolor="#282C34" stroked="f">
              <v:path arrowok="t"/>
              <v:fill/>
            </v:shape>
            <v:shape style="position:absolute;left:1441;top:6061;width:8703;height:256" coordorigin="1441,6061" coordsize="8703,256" path="m1441,6317l10144,6317,10144,6061,1441,6061,1441,6317xe" filled="t" fillcolor="#282C34" stroked="f">
              <v:path arrowok="t"/>
              <v:fill/>
            </v:shape>
            <v:shape style="position:absolute;left:6886;top:6317;width:3257;height:260" coordorigin="6886,6317" coordsize="3257,260" path="m6886,6577l10144,6577,10144,6317,6886,6317,6886,6577xe" filled="t" fillcolor="#282C34" stroked="f">
              <v:path arrowok="t"/>
              <v:fill/>
            </v:shape>
            <v:shape style="position:absolute;left:1441;top:6317;width:5446;height:260" coordorigin="1441,6317" coordsize="5446,260" path="m1441,6577l6886,6577,6886,6317,1441,6317,1441,6577xe" filled="t" fillcolor="#282C34" stroked="f">
              <v:path arrowok="t"/>
              <v:fill/>
            </v:shape>
            <v:shape style="position:absolute;left:4950;top:6578;width:5194;height:256" coordorigin="4950,6578" coordsize="5194,256" path="m4950,6834l10144,6834,10144,6578,4950,6578,4950,6834xe" filled="t" fillcolor="#282C34" stroked="f">
              <v:path arrowok="t"/>
              <v:fill/>
            </v:shape>
            <v:shape style="position:absolute;left:1441;top:6578;width:3509;height:256" coordorigin="1441,6578" coordsize="3509,256" path="m1441,6834l4950,6834,4950,6578,1441,6578,1441,6834xe" filled="t" fillcolor="#282C34" stroked="f">
              <v:path arrowok="t"/>
              <v:fill/>
            </v:shape>
            <v:shape style="position:absolute;left:10027;top:6834;width:116;height:256" coordorigin="10027,6834" coordsize="116,256" path="m10027,7090l10144,7090,10144,6834,10027,6834,10027,7090xe" filled="t" fillcolor="#282C34" stroked="f">
              <v:path arrowok="t"/>
              <v:fill/>
            </v:shape>
            <v:shape style="position:absolute;left:1441;top:6834;width:8587;height:256" coordorigin="1441,6834" coordsize="8587,256" path="m1441,7090l10027,7090,10027,6834,1441,6834,1441,7090xe" filled="t" fillcolor="#282C34" stroked="f">
              <v:path arrowok="t"/>
              <v:fill/>
            </v:shape>
            <v:shape style="position:absolute;left:2045;top:7090;width:8099;height:260" coordorigin="2045,7090" coordsize="8099,260" path="m2045,7350l10144,7350,10144,7090,2045,7090,2045,7350xe" filled="t" fillcolor="#282C34" stroked="f">
              <v:path arrowok="t"/>
              <v:fill/>
            </v:shape>
            <v:shape style="position:absolute;left:1441;top:7090;width:604;height:260" coordorigin="1441,7090" coordsize="604,260" path="m1441,7350l2045,7350,2045,7090,1441,7090,1441,7350xe" filled="t" fillcolor="#282C34" stroked="f">
              <v:path arrowok="t"/>
              <v:fill/>
            </v:shape>
            <v:shape style="position:absolute;left:10027;top:7350;width:116;height:256" coordorigin="10027,7350" coordsize="116,256" path="m10027,7606l10144,7606,10144,7350,10027,7350,10027,7606xe" filled="t" fillcolor="#282C34" stroked="f">
              <v:path arrowok="t"/>
              <v:fill/>
            </v:shape>
            <v:shape style="position:absolute;left:1441;top:7350;width:8587;height:256" coordorigin="1441,7350" coordsize="8587,256" path="m1441,7606l10027,7606,10027,7350,1441,7350,1441,7606xe" filled="t" fillcolor="#282C34" stroked="f">
              <v:path arrowok="t"/>
              <v:fill/>
            </v:shape>
            <v:shape style="position:absolute;left:2045;top:7606;width:8099;height:260" coordorigin="2045,7606" coordsize="8099,260" path="m2045,7866l10144,7866,10144,7606,2045,7606,2045,7866xe" filled="t" fillcolor="#282C34" stroked="f">
              <v:path arrowok="t"/>
              <v:fill/>
            </v:shape>
            <v:shape style="position:absolute;left:1441;top:7606;width:604;height:260" coordorigin="1441,7606" coordsize="604,260" path="m1441,7866l2045,7866,2045,7606,1441,7606,1441,7866xe" filled="t" fillcolor="#282C34" stroked="f">
              <v:path arrowok="t"/>
              <v:fill/>
            </v:shape>
            <v:shape style="position:absolute;left:10027;top:7866;width:116;height:256" coordorigin="10027,7866" coordsize="116,256" path="m10027,8122l10144,8122,10144,7866,10027,7866,10027,8122xe" filled="t" fillcolor="#282C34" stroked="f">
              <v:path arrowok="t"/>
              <v:fill/>
            </v:shape>
            <v:shape style="position:absolute;left:1441;top:7866;width:8587;height:256" coordorigin="1441,7866" coordsize="8587,256" path="m1441,8122l10027,8122,10027,7866,1441,7866,1441,8122xe" filled="t" fillcolor="#282C34" stroked="f">
              <v:path arrowok="t"/>
              <v:fill/>
            </v:shape>
            <v:shape style="position:absolute;left:2045;top:8122;width:8099;height:256" coordorigin="2045,8122" coordsize="8099,256" path="m2045,8378l10144,8378,10144,8122,2045,8122,2045,8378xe" filled="t" fillcolor="#282C34" stroked="f">
              <v:path arrowok="t"/>
              <v:fill/>
            </v:shape>
            <v:shape style="position:absolute;left:1441;top:8122;width:604;height:256" coordorigin="1441,8122" coordsize="604,256" path="m1441,8378l2045,8378,2045,8122,1441,8122,1441,8378xe" filled="t" fillcolor="#282C34" stroked="f">
              <v:path arrowok="t"/>
              <v:fill/>
            </v:shape>
            <v:shape style="position:absolute;left:10027;top:8378;width:116;height:260" coordorigin="10027,8378" coordsize="116,260" path="m10027,8638l10144,8638,10144,8378,10027,8378,10027,8638xe" filled="t" fillcolor="#282C34" stroked="f">
              <v:path arrowok="t"/>
              <v:fill/>
            </v:shape>
            <v:shape style="position:absolute;left:1441;top:8378;width:8587;height:260" coordorigin="1441,8378" coordsize="8587,260" path="m1441,8638l10027,8638,10027,8378,1441,8378,1441,8638xe" filled="t" fillcolor="#282C34" stroked="f">
              <v:path arrowok="t"/>
              <v:fill/>
            </v:shape>
            <v:shape style="position:absolute;left:2045;top:8638;width:8099;height:256" coordorigin="2045,8638" coordsize="8099,256" path="m2045,8894l10144,8894,10144,8638,2045,8638,2045,8894xe" filled="t" fillcolor="#282C34" stroked="f">
              <v:path arrowok="t"/>
              <v:fill/>
            </v:shape>
            <v:shape style="position:absolute;left:1441;top:8638;width:604;height:256" coordorigin="1441,8638" coordsize="604,256" path="m1441,8894l2045,8894,2045,8638,1441,8638,1441,8894xe" filled="t" fillcolor="#282C34" stroked="f">
              <v:path arrowok="t"/>
              <v:fill/>
            </v:shape>
            <v:shape style="position:absolute;left:4466;top:8894;width:5678;height:260" coordorigin="4466,8894" coordsize="5678,260" path="m4466,9154l10144,9154,10144,8894,4466,8894,4466,9154xe" filled="t" fillcolor="#282C34" stroked="f">
              <v:path arrowok="t"/>
              <v:fill/>
            </v:shape>
            <v:shape style="position:absolute;left:1441;top:8894;width:3025;height:260" coordorigin="1441,8894" coordsize="3025,260" path="m1441,9154l4466,9154,4466,8894,1441,8894,1441,9154xe" filled="t" fillcolor="#282C34" stroked="f">
              <v:path arrowok="t"/>
              <v:fill/>
            </v:shape>
            <v:shape style="position:absolute;left:3013;top:9154;width:7131;height:257" coordorigin="3013,9154" coordsize="7131,257" path="m3013,9410l10144,9410,10144,9154,3013,9154,3013,9410xe" filled="t" fillcolor="#282C34" stroked="f">
              <v:path arrowok="t"/>
              <v:fill/>
            </v:shape>
            <v:shape style="position:absolute;left:1441;top:9154;width:1573;height:256" coordorigin="1441,9154" coordsize="1573,256" path="m1441,9410l3013,9410,3013,9154,1441,9154,1441,9410xe" filled="t" fillcolor="#282C34" stroked="f">
              <v:path arrowok="t"/>
              <v:fill/>
            </v:shape>
            <v:shape style="position:absolute;left:1441;top:9411;width:8703;height:256" coordorigin="1441,9411" coordsize="8703,256" path="m1441,9667l10144,9667,10144,9411,1441,9411,1441,9667xe" filled="t" fillcolor="#282C34" stroked="f">
              <v:path arrowok="t"/>
              <v:fill/>
            </v:shape>
            <v:shape style="position:absolute;left:4466;top:9667;width:5678;height:260" coordorigin="4466,9667" coordsize="5678,260" path="m4466,9927l10144,9927,10144,9667,4466,9667,4466,9927xe" filled="t" fillcolor="#282C34" stroked="f">
              <v:path arrowok="t"/>
              <v:fill/>
            </v:shape>
            <v:shape style="position:absolute;left:1441;top:9667;width:3025;height:260" coordorigin="1441,9667" coordsize="3025,260" path="m1441,9927l4466,9927,4466,9667,1441,9667,1441,9927xe" filled="t" fillcolor="#282C34" stroked="f">
              <v:path arrowok="t"/>
              <v:fill/>
            </v:shape>
            <v:shape style="position:absolute;left:7975;top:9926;width:2169;height:256" coordorigin="7975,9926" coordsize="2169,256" path="m7975,10182l10144,10182,10144,9926,7975,9926,7975,10182xe" filled="t" fillcolor="#282C34" stroked="f">
              <v:path arrowok="t"/>
              <v:fill/>
            </v:shape>
            <v:shape style="position:absolute;left:1441;top:9926;width:6534;height:256" coordorigin="1441,9926" coordsize="6534,256" path="m1441,10182l7975,10182,7975,9926,1441,9926,1441,10182xe" filled="t" fillcolor="#282C34" stroked="f">
              <v:path arrowok="t"/>
              <v:fill/>
            </v:shape>
            <v:shape style="position:absolute;left:9787;top:10182;width:356;height:260" coordorigin="9787,10182" coordsize="356,260" path="m9787,10442l10144,10442,10144,10182,9787,10182,9787,10442xe" filled="t" fillcolor="#282C34" stroked="f">
              <v:path arrowok="t"/>
              <v:fill/>
            </v:shape>
            <v:shape style="position:absolute;left:1441;top:10182;width:8347;height:260" coordorigin="1441,10182" coordsize="8347,260" path="m1441,10442l9787,10442,9787,10182,1441,10182,1441,10442xe" filled="t" fillcolor="#282C34" stroked="f">
              <v:path arrowok="t"/>
              <v:fill/>
            </v:shape>
            <v:shape style="position:absolute;left:2409;top:10442;width:7734;height:256" coordorigin="2409,10442" coordsize="7734,256" path="m2409,10698l10144,10698,10144,10442,2409,10442,2409,10698xe" filled="t" fillcolor="#282C34" stroked="f">
              <v:path arrowok="t"/>
              <v:fill/>
            </v:shape>
            <v:shape style="position:absolute;left:1441;top:10442;width:969;height:256" coordorigin="1441,10442" coordsize="969,256" path="m1441,10698l2409,10698,2409,10442,1441,10442,1441,10698xe" filled="t" fillcolor="#282C34" stroked="f">
              <v:path arrowok="t"/>
              <v:fill/>
            </v:shape>
            <v:shape style="position:absolute;left:5434;top:10699;width:4709;height:256" coordorigin="5434,10699" coordsize="4709,256" path="m5434,10955l10144,10955,10144,10699,5434,10699,5434,10955xe" filled="t" fillcolor="#282C34" stroked="f">
              <v:path arrowok="t"/>
              <v:fill/>
            </v:shape>
            <v:shape style="position:absolute;left:1441;top:10699;width:3994;height:256" coordorigin="1441,10699" coordsize="3994,256" path="m1441,10955l5434,10955,5434,10699,1441,10699,1441,10955xe" filled="t" fillcolor="#282C34" stroked="f">
              <v:path arrowok="t"/>
              <v:fill/>
            </v:shape>
            <v:shape style="position:absolute;left:7611;top:10955;width:2533;height:260" coordorigin="7611,10955" coordsize="2533,260" path="m7611,11215l10144,11215,10144,10955,7611,10955,7611,11215xe" filled="t" fillcolor="#282C34" stroked="f">
              <v:path arrowok="t"/>
              <v:fill/>
            </v:shape>
            <v:shape style="position:absolute;left:1441;top:10955;width:6170;height:260" coordorigin="1441,10955" coordsize="6170,260" path="m1441,11215l7611,11215,7611,10955,1441,10955,1441,11215xe" filled="t" fillcolor="#282C34" stroked="f">
              <v:path arrowok="t"/>
              <v:fill/>
            </v:shape>
            <v:shape style="position:absolute;left:9547;top:11215;width:596;height:257" coordorigin="9547,11215" coordsize="596,257" path="m9547,11471l10144,11471,10144,11215,9547,11215,9547,11471xe" filled="t" fillcolor="#282C34" stroked="f">
              <v:path arrowok="t"/>
              <v:fill/>
            </v:shape>
            <v:shape style="position:absolute;left:1441;top:11215;width:8107;height:256" coordorigin="1441,11215" coordsize="8107,256" path="m1441,11471l9547,11471,9547,11215,1441,11215,1441,11471xe" filled="t" fillcolor="#282C34" stroked="f">
              <v:path arrowok="t"/>
              <v:fill/>
            </v:shape>
            <v:shape style="position:absolute;left:3013;top:11471;width:7131;height:260" coordorigin="3013,11471" coordsize="7131,260" path="m3013,11731l10144,11731,10144,11471,3013,11471,3013,11731xe" filled="t" fillcolor="#282C34" stroked="f">
              <v:path arrowok="t"/>
              <v:fill/>
            </v:shape>
            <v:shape style="position:absolute;left:1441;top:11471;width:1573;height:260" coordorigin="1441,11471" coordsize="1573,260" path="m1441,11731l3013,11731,3013,11471,1441,11471,1441,11731xe" filled="t" fillcolor="#282C34" stroked="f">
              <v:path arrowok="t"/>
              <v:fill/>
            </v:shape>
            <v:shape style="position:absolute;left:1441;top:11731;width:8703;height:256" coordorigin="1441,11731" coordsize="8703,256" path="m1441,11987l10144,11987,10144,11731,1441,11731,1441,11987xe" filled="t" fillcolor="#282C34" stroked="f">
              <v:path arrowok="t"/>
              <v:fill/>
            </v:shape>
            <v:shape style="position:absolute;left:9911;top:11987;width:232;height:256" coordorigin="9911,11987" coordsize="232,256" path="m9911,12243l10144,12243,10144,11987,9911,11987,9911,12243xe" filled="t" fillcolor="#282C34" stroked="f">
              <v:path arrowok="t"/>
              <v:fill/>
            </v:shape>
            <v:shape style="position:absolute;left:1441;top:11987;width:8471;height:256" coordorigin="1441,11987" coordsize="8471,256" path="m1441,12243l9911,12243,9911,11987,1441,11987,1441,12243xe" filled="t" fillcolor="#282C34" stroked="f">
              <v:path arrowok="t"/>
              <v:fill/>
            </v:shape>
            <v:shape style="position:absolute;left:7251;top:12243;width:2893;height:260" coordorigin="7251,12243" coordsize="2893,260" path="m7251,12503l10144,12503,10144,12243,7251,12243,7251,12503xe" filled="t" fillcolor="#282C34" stroked="f">
              <v:path arrowok="t"/>
              <v:fill/>
            </v:shape>
            <v:shape style="position:absolute;left:1441;top:12243;width:5810;height:260" coordorigin="1441,12243" coordsize="5810,260" path="m1441,12503l7251,12503,7251,12243,1441,12243,1441,12503xe" filled="t" fillcolor="#282C34" stroked="f">
              <v:path arrowok="t"/>
              <v:fill/>
            </v:shape>
            <v:shape style="position:absolute;left:3377;top:12503;width:6766;height:256" coordorigin="3377,12503" coordsize="6766,256" path="m3377,12759l10144,12759,10144,12503,3377,12503,3377,12759xe" filled="t" fillcolor="#282C34" stroked="f">
              <v:path arrowok="t"/>
              <v:fill/>
            </v:shape>
            <v:shape style="position:absolute;left:1441;top:12503;width:1937;height:256" coordorigin="1441,12503" coordsize="1937,256" path="m1441,12759l3377,12759,3377,12503,1441,12503,1441,12759xe" filled="t" fillcolor="#282C34" stroked="f">
              <v:path arrowok="t"/>
              <v:fill/>
            </v:shape>
            <v:shape style="position:absolute;left:7127;top:12759;width:3017;height:260" coordorigin="7127,12759" coordsize="3017,260" path="m7127,13019l10144,13019,10144,12759,7127,12759,7127,13019xe" filled="t" fillcolor="#282C34" stroked="f">
              <v:path arrowok="t"/>
              <v:fill/>
            </v:shape>
            <v:shape style="position:absolute;left:1441;top:12759;width:5686;height:260" coordorigin="1441,12759" coordsize="5686,260" path="m1441,13019l7127,13019,7127,12759,1441,12759,1441,13019xe" filled="t" fillcolor="#282C34" stroked="f">
              <v:path arrowok="t"/>
              <v:fill/>
            </v:shape>
            <v:shape style="position:absolute;left:1441;top:13019;width:8703;height:256" coordorigin="1441,13019" coordsize="8703,256" path="m1441,13275l10144,13275,10144,13019,1441,13019,1441,13275xe" filled="t" fillcolor="#282C34" stroked="f">
              <v:path arrowok="t"/>
              <v:fill/>
            </v:shape>
            <v:shape style="position:absolute;left:6158;top:13275;width:3985;height:256" coordorigin="6158,13275" coordsize="3985,256" path="m6158,13532l10144,13532,10144,13275,6158,13275,6158,13532xe" filled="t" fillcolor="#282C34" stroked="f">
              <v:path arrowok="t"/>
              <v:fill/>
            </v:shape>
            <v:shape style="position:absolute;left:1441;top:13275;width:4718;height:256" coordorigin="1441,13275" coordsize="4718,256" path="m1441,13532l6158,13532,6158,13275,1441,13275,1441,13532xe" filled="t" fillcolor="#282C34" stroked="f">
              <v:path arrowok="t"/>
              <v:fill/>
            </v:shape>
            <v:shape style="position:absolute;left:9907;top:13532;width:236;height:260" coordorigin="9907,13532" coordsize="236,260" path="m9907,13792l10144,13792,10144,13532,9907,13532,9907,13792xe" filled="t" fillcolor="#282C34" stroked="f">
              <v:path arrowok="t"/>
              <v:fill/>
            </v:shape>
            <v:shape style="position:absolute;left:1441;top:13532;width:8467;height:260" coordorigin="1441,13532" coordsize="8467,260" path="m1441,13792l9907,13792,9907,13532,1441,13532,1441,13792xe" filled="t" fillcolor="#282C34" stroked="f">
              <v:path arrowok="t"/>
              <v:fill/>
            </v:shape>
            <v:shape style="position:absolute;left:5314;top:13791;width:4830;height:256" coordorigin="5314,13791" coordsize="4830,256" path="m5314,14047l10144,14047,10144,13791,5314,13791,5314,14047xe" filled="t" fillcolor="#282C34" stroked="f">
              <v:path arrowok="t"/>
              <v:fill/>
            </v:shape>
            <v:shape style="position:absolute;left:1441;top:13791;width:3873;height:256" coordorigin="1441,13791" coordsize="3873,256" path="m1441,14047l5314,14047,5314,13791,1441,13791,1441,14047xe" filled="t" fillcolor="#282C34" stroked="f">
              <v:path arrowok="t"/>
              <v:fill/>
            </v:shape>
            <v:shape style="position:absolute;left:3617;top:14048;width:6526;height:260" coordorigin="3617,14048" coordsize="6526,260" path="m3617,14308l10144,14308,10144,14048,3617,14048,3617,14308xe" filled="t" fillcolor="#282C34" stroked="f">
              <v:path arrowok="t"/>
              <v:fill/>
            </v:shape>
            <v:shape style="position:absolute;left:1441;top:14048;width:2177;height:260" coordorigin="1441,14048" coordsize="2177,260" path="m1441,14308l3617,14308,3617,14048,1441,14048,1441,14308xe" filled="t" fillcolor="#282C34" stroked="f">
              <v:path arrowok="t"/>
              <v:fill/>
            </v:shape>
            <v:shape style="position:absolute;left:3377;top:14307;width:6766;height:256" coordorigin="3377,14307" coordsize="6766,256" path="m3377,14563l10144,14563,10144,14307,3377,14307,3377,14563xe" filled="t" fillcolor="#282C34" stroked="f">
              <v:path arrowok="t"/>
              <v:fill/>
            </v:shape>
            <v:shape style="position:absolute;left:1441;top:14307;width:1937;height:256" coordorigin="1441,14307" coordsize="1937,256" path="m1441,14563l3377,14563,3377,14307,1441,14307,1441,14563xe" filled="t" fillcolor="#282C34" stroked="f">
              <v:path arrowok="t"/>
              <v:fill/>
            </v:shape>
            <v:shape style="position:absolute;left:8459;top:14564;width:1685;height:256" coordorigin="8459,14564" coordsize="1685,256" path="m8459,14820l10144,14820,10144,14564,8459,14564,8459,14820xe" filled="t" fillcolor="#282C34" stroked="f">
              <v:path arrowok="t"/>
              <v:fill/>
            </v:shape>
            <v:shape style="position:absolute;left:1441;top:14564;width:7018;height:256" coordorigin="1441,14564" coordsize="7018,256" path="m1441,14820l8459,14820,8459,14564,1441,14564,1441,14820xe" filled="t" fillcolor="#282C34" stroked="f">
              <v:path arrowok="t"/>
              <v:fill/>
            </v:shape>
            <v:shape style="position:absolute;left:2529;top:14820;width:7614;height:260" coordorigin="2529,14820" coordsize="7614,260" path="m2529,15080l10144,15080,10144,14820,2529,14820,2529,15080xe" filled="t" fillcolor="#282C34" stroked="f">
              <v:path arrowok="t"/>
              <v:fill/>
            </v:shape>
            <v:shape style="position:absolute;left:1441;top:14820;width:1089;height:260" coordorigin="1441,14820" coordsize="1089,260" path="m1441,15080l2529,15080,2529,14820,1441,14820,1441,15080xe" filled="t" fillcolor="#282C34" stroked="f">
              <v:path arrowok="t"/>
              <v:fill/>
            </v:shape>
            <v:shape style="position:absolute;left:2045;top:15080;width:8099;height:256" coordorigin="2045,15080" coordsize="8099,256" path="m2045,15336l10144,15336,10144,15080,2045,15080,2045,15336xe" filled="t" fillcolor="#282C34" stroked="f">
              <v:path arrowok="t"/>
              <v:fill/>
            </v:shape>
            <v:shape style="position:absolute;left:1441;top:15080;width:604;height:256" coordorigin="1441,15080" coordsize="604,256" path="m1441,15336l2045,15336,2045,15080,1441,15080,1441,15336xe" filled="t" fillcolor="#282C34" stroked="f">
              <v:path arrowok="t"/>
              <v:fill/>
            </v:shape>
            <v:shape style="position:absolute;left:1441;top:15336;width:8703;height:260" coordorigin="1441,15336" coordsize="8703,260" path="m1441,15596l10144,15596,10144,15336,1441,15336,1441,15596xe" filled="t" fillcolor="#282C34" stroked="f">
              <v:path arrowok="t"/>
              <v:fill/>
            </v:shape>
            <v:shape style="position:absolute;left:3013;top:15596;width:7131;height:256" coordorigin="3013,15596" coordsize="7131,256" path="m3013,15852l10144,15852,10144,15596,3013,15596,3013,15852xe" filled="t" fillcolor="#282C34" stroked="f">
              <v:path arrowok="t"/>
              <v:fill/>
            </v:shape>
            <v:shape style="position:absolute;left:1441;top:15596;width:1573;height:256" coordorigin="1441,15596" coordsize="1573,256" path="m1441,15852l3013,15852,3013,15596,1441,15596,1441,15852xe" filled="t" fillcolor="#282C34" stroked="f">
              <v:path arrowok="t"/>
              <v:fill/>
            </v:shape>
            <v:shape style="position:absolute;left:1561;top:15852;width:8583;height:256" coordorigin="1561,15852" coordsize="8583,256" path="m1561,16108l10144,16108,10144,15852,1561,15852,1561,16108xe" filled="t" fillcolor="#282C34" stroked="f">
              <v:path arrowok="t"/>
              <v:fill/>
            </v:shape>
            <v:shape style="position:absolute;left:1441;top:15852;width:120;height:256" coordorigin="1441,15852" coordsize="120,256" path="m1441,16108l1561,16108,1561,15852,1441,15852,1441,16108xe" filled="t" fillcolor="#282C34" stroked="f">
              <v:path arrowok="t"/>
              <v:fill/>
            </v:shape>
            <v:shape style="position:absolute;left:1341;top:1581;width:8903;height:100" coordorigin="1341,1581" coordsize="8903,100" path="m1341,1681l10244,1681,10244,1581,1341,1581,1341,1681xe" filled="t" fillcolor="#282C34" stroked="f">
              <v:path arrowok="t"/>
              <v:fill/>
            </v:shape>
            <v:shape style="position:absolute;left:1341;top:16108;width:8903;height:100" coordorigin="1341,16108" coordsize="8903,100" path="m1341,16208l10244,16208,10244,16108,1341,16108,1341,16208xe" filled="t" fillcolor="#282C34" stroked="f">
              <v:path arrowok="t"/>
              <v:fill/>
            </v:shape>
            <w10:wrap type="none"/>
          </v:group>
        </w:pic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5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3"/>
        <w:ind w:left="1549"/>
      </w:pP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8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[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]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.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o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5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2033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2033"/>
      </w:pP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s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x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f</w:t>
      </w:r>
      <w:r>
        <w:rPr>
          <w:rFonts w:cs="Consolas" w:hAnsi="Consolas" w:eastAsia="Consolas" w:ascii="Consolas"/>
          <w:color w:val="ABB1BE"/>
          <w:spacing w:val="-1"/>
          <w:w w:val="100"/>
          <w:position w:val="1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1065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els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f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(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p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h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_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w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=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3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)</w:t>
      </w:r>
      <w:r>
        <w:rPr>
          <w:rFonts w:cs="Consolas" w:hAnsi="Consolas" w:eastAsia="Consolas" w:ascii="Consolas"/>
          <w:color w:val="ABB1BE"/>
          <w:spacing w:val="-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m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1"/>
      </w:pP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K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J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-1"/>
          <w:w w:val="100"/>
          <w:sz w:val="22"/>
          <w:szCs w:val="22"/>
        </w:rPr>
        <w:t>B</w:t>
      </w:r>
      <w:r>
        <w:rPr>
          <w:rFonts w:cs="Consolas" w:hAnsi="Consolas" w:eastAsia="Consolas" w:ascii="Consolas"/>
          <w:color w:val="97C379"/>
          <w:spacing w:val="3"/>
          <w:w w:val="100"/>
          <w:sz w:val="22"/>
          <w:szCs w:val="22"/>
        </w:rPr>
        <w:t>!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-1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sz w:val="22"/>
          <w:szCs w:val="22"/>
        </w:rPr>
        <w:t>end</w:t>
      </w:r>
      <w:r>
        <w:rPr>
          <w:rFonts w:cs="Consolas" w:hAnsi="Consolas" w:eastAsia="Consolas" w:ascii="Consolas"/>
          <w:color w:val="E6C07A"/>
          <w:spacing w:val="3"/>
          <w:w w:val="100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b</w:t>
      </w:r>
      <w:r>
        <w:rPr>
          <w:rFonts w:cs="Consolas" w:hAnsi="Consolas" w:eastAsia="Consolas" w:ascii="Consolas"/>
          <w:color w:val="C578DD"/>
          <w:spacing w:val="3"/>
          <w:w w:val="100"/>
          <w:position w:val="1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C578DD"/>
          <w:spacing w:val="-1"/>
          <w:w w:val="100"/>
          <w:position w:val="1"/>
          <w:sz w:val="22"/>
          <w:szCs w:val="22"/>
        </w:rPr>
        <w:t>k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1065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ABB1BE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els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2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{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549"/>
      </w:pP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c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o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u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t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1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P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h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g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v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a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i</w:t>
      </w:r>
      <w:r>
        <w:rPr>
          <w:rFonts w:cs="Consolas" w:hAnsi="Consolas" w:eastAsia="Consolas" w:ascii="Consolas"/>
          <w:color w:val="97C379"/>
          <w:spacing w:val="3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97C379"/>
          <w:spacing w:val="-1"/>
          <w:w w:val="100"/>
          <w:position w:val="1"/>
          <w:sz w:val="22"/>
          <w:szCs w:val="22"/>
        </w:rPr>
        <w:t>.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"</w:t>
      </w:r>
      <w:r>
        <w:rPr>
          <w:rFonts w:cs="Consolas" w:hAnsi="Consolas" w:eastAsia="Consolas" w:ascii="Consolas"/>
          <w:color w:val="97C379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E6C07A"/>
          <w:spacing w:val="0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ABB1BE"/>
          <w:spacing w:val="3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&lt;</w:t>
      </w:r>
      <w:r>
        <w:rPr>
          <w:rFonts w:cs="Consolas" w:hAnsi="Consolas" w:eastAsia="Consolas" w:ascii="Consolas"/>
          <w:color w:val="ABB1BE"/>
          <w:spacing w:val="-2"/>
          <w:w w:val="100"/>
          <w:position w:val="1"/>
          <w:sz w:val="22"/>
          <w:szCs w:val="22"/>
        </w:rPr>
        <w:t> 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e</w:t>
      </w:r>
      <w:r>
        <w:rPr>
          <w:rFonts w:cs="Consolas" w:hAnsi="Consolas" w:eastAsia="Consolas" w:ascii="Consolas"/>
          <w:color w:val="E6C07A"/>
          <w:spacing w:val="3"/>
          <w:w w:val="100"/>
          <w:position w:val="1"/>
          <w:sz w:val="22"/>
          <w:szCs w:val="22"/>
        </w:rPr>
        <w:t>n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d</w:t>
      </w:r>
      <w:r>
        <w:rPr>
          <w:rFonts w:cs="Consolas" w:hAnsi="Consolas" w:eastAsia="Consolas" w:ascii="Consolas"/>
          <w:color w:val="E6C07A"/>
          <w:spacing w:val="-1"/>
          <w:w w:val="100"/>
          <w:position w:val="1"/>
          <w:sz w:val="22"/>
          <w:szCs w:val="22"/>
        </w:rPr>
        <w:t>l</w:t>
      </w: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65"/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"/>
        <w:ind w:left="581"/>
      </w:pP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before="22"/>
        <w:ind w:left="581"/>
      </w:pP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e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t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u</w:t>
      </w:r>
      <w:r>
        <w:rPr>
          <w:rFonts w:cs="Consolas" w:hAnsi="Consolas" w:eastAsia="Consolas" w:ascii="Consolas"/>
          <w:color w:val="C578DD"/>
          <w:spacing w:val="-1"/>
          <w:w w:val="100"/>
          <w:sz w:val="22"/>
          <w:szCs w:val="22"/>
        </w:rPr>
        <w:t>r</w:t>
      </w:r>
      <w:r>
        <w:rPr>
          <w:rFonts w:cs="Consolas" w:hAnsi="Consolas" w:eastAsia="Consolas" w:ascii="Consolas"/>
          <w:color w:val="C578DD"/>
          <w:spacing w:val="0"/>
          <w:w w:val="100"/>
          <w:sz w:val="22"/>
          <w:szCs w:val="22"/>
        </w:rPr>
        <w:t>n</w:t>
      </w:r>
      <w:r>
        <w:rPr>
          <w:rFonts w:cs="Consolas" w:hAnsi="Consolas" w:eastAsia="Consolas" w:ascii="Consolas"/>
          <w:color w:val="C578DD"/>
          <w:spacing w:val="3"/>
          <w:w w:val="100"/>
          <w:sz w:val="22"/>
          <w:szCs w:val="22"/>
        </w:rPr>
        <w:t> </w:t>
      </w:r>
      <w:r>
        <w:rPr>
          <w:rFonts w:cs="Consolas" w:hAnsi="Consolas" w:eastAsia="Consolas" w:ascii="Consolas"/>
          <w:color w:val="D19A66"/>
          <w:spacing w:val="-1"/>
          <w:w w:val="100"/>
          <w:sz w:val="22"/>
          <w:szCs w:val="22"/>
        </w:rPr>
        <w:t>0</w:t>
      </w:r>
      <w:r>
        <w:rPr>
          <w:rFonts w:cs="Consolas" w:hAnsi="Consolas" w:eastAsia="Consolas" w:ascii="Consolas"/>
          <w:color w:val="ABB1BE"/>
          <w:spacing w:val="0"/>
          <w:w w:val="100"/>
          <w:sz w:val="22"/>
          <w:szCs w:val="22"/>
        </w:rPr>
        <w:t>;</w:t>
      </w:r>
      <w:r>
        <w:rPr>
          <w:rFonts w:cs="Consolas" w:hAnsi="Consolas" w:eastAsia="Consolas" w:ascii="Consolas"/>
          <w:color w:val="000000"/>
          <w:spacing w:val="0"/>
          <w:w w:val="100"/>
          <w:sz w:val="22"/>
          <w:szCs w:val="22"/>
        </w:rPr>
      </w:r>
    </w:p>
    <w:p>
      <w:pPr>
        <w:rPr>
          <w:rFonts w:cs="Consolas" w:hAnsi="Consolas" w:eastAsia="Consolas" w:ascii="Consolas"/>
          <w:sz w:val="22"/>
          <w:szCs w:val="22"/>
        </w:rPr>
        <w:jc w:val="left"/>
        <w:spacing w:lineRule="exact" w:line="240"/>
        <w:ind w:left="101"/>
        <w:sectPr>
          <w:type w:val="continuous"/>
          <w:pgSz w:w="11920" w:h="16840"/>
          <w:pgMar w:top="1380" w:bottom="280" w:left="1340" w:right="1680"/>
        </w:sectPr>
      </w:pPr>
      <w:r>
        <w:rPr>
          <w:rFonts w:cs="Consolas" w:hAnsi="Consolas" w:eastAsia="Consolas" w:ascii="Consolas"/>
          <w:color w:val="ABB1BE"/>
          <w:spacing w:val="0"/>
          <w:w w:val="100"/>
          <w:position w:val="1"/>
          <w:sz w:val="22"/>
          <w:szCs w:val="22"/>
        </w:rPr>
        <w:t>}</w:t>
      </w:r>
      <w:r>
        <w:rPr>
          <w:rFonts w:cs="Consolas" w:hAnsi="Consolas" w:eastAsia="Consolas" w:ascii="Consolas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5" w:lineRule="exact" w:line="220"/>
        <w:sectPr>
          <w:pgNumType w:start="5"/>
          <w:pgMar w:footer="661" w:header="0" w:top="1580" w:bottom="280" w:left="1340" w:right="1340"/>
          <w:footerReference w:type="default" r:id="rId27"/>
          <w:pgSz w:w="11920" w:h="16840"/>
        </w:sectPr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/>
        <w:ind w:left="101" w:right="-59"/>
      </w:pPr>
      <w:r>
        <w:pict>
          <v:shape type="#_x0000_t75" style="position:absolute;margin-left:126.1pt;margin-top:28.7667pt;width:348pt;height:132.05pt;mso-position-horizontal-relative:page;mso-position-vertical-relative:paragraph;z-index:-2579">
            <v:imagedata o:title="" r:id="rId28"/>
          </v:shape>
        </w:pic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il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utp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774" w:right="4012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610" w:right="3836"/>
      </w:pPr>
      <w:r>
        <w:pict>
          <v:shape type="#_x0000_t75" style="position:absolute;margin-left:146.75pt;margin-top:42.5231pt;width:283.5pt;height:97.95pt;mso-position-horizontal-relative:page;mso-position-vertical-relative:paragraph;z-index:-2580">
            <v:imagedata o:title="" r:id="rId29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-33" w:right="3213"/>
      </w:pPr>
      <w:r>
        <w:pict>
          <v:shape type="#_x0000_t75" style="position:absolute;margin-left:153.25pt;margin-top:62.2531pt;width:310.5pt;height:99.85pt;mso-position-horizontal-relative:page;mso-position-vertical-relative:paragraph;z-index:-2581">
            <v:imagedata o:title="" r:id="rId30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0"/>
        <w:ind w:left="698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-41" w:right="3217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626" w:right="3872"/>
        <w:sectPr>
          <w:type w:val="continuous"/>
          <w:pgSz w:w="11920" w:h="16840"/>
          <w:pgMar w:top="1380" w:bottom="280" w:left="1340" w:right="1340"/>
          <w:cols w:num="2" w:equalWidth="off">
            <w:col w:w="1820" w:space="1422"/>
            <w:col w:w="5998"/>
          </w:cols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820"/>
      </w:pPr>
      <w:r>
        <w:pict>
          <v:shape type="#_x0000_t75" style="width:271.6pt;height:101.6pt">
            <v:imagedata o:title="" r:id="rId3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2709" w:right="3201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328"/>
      </w:pPr>
      <w:r>
        <w:pict>
          <v:shape type="#_x0000_t75" style="width:311.2pt;height:58.2pt">
            <v:imagedata o:title="" r:id="rId3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285" w:right="3619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624"/>
      </w:pPr>
      <w:r>
        <w:pict>
          <v:shape type="#_x0000_t75" style="width:281.2pt;height:63pt">
            <v:imagedata o:title="" r:id="rId3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121" w:right="3821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740" w:right="4424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816"/>
      </w:pPr>
      <w:r>
        <w:pict>
          <v:shape type="#_x0000_t75" style="width:253.4pt;height:132.4pt">
            <v:imagedata o:title="" r:id="rId3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149" w:right="3697" w:hanging="8"/>
        <w:sectPr>
          <w:pgMar w:header="0" w:footer="661" w:top="680" w:bottom="280" w:left="1680" w:right="1340"/>
          <w:pgSz w:w="11920" w:h="16840"/>
        </w:sectPr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0"/>
        <w:ind w:left="752"/>
      </w:pPr>
      <w:r>
        <w:pict>
          <v:shape type="#_x0000_t75" style="width:344.2pt;height:90.6pt">
            <v:imagedata o:title="" r:id="rId3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243"/>
        <w:ind w:left="3069" w:right="2784" w:hanging="892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024"/>
      </w:pPr>
      <w:r>
        <w:pict>
          <v:shape type="#_x0000_t75" style="width:248.6pt;height:122.4pt">
            <v:imagedata o:title="" r:id="rId3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221" w:right="3005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4.9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872"/>
      </w:pPr>
      <w:r>
        <w:pict>
          <v:shape type="#_x0000_t75" style="width:279.6pt;height:142.4pt">
            <v:imagedata o:title="" r:id="rId3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4.10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489" w:right="3825"/>
        <w:sectPr>
          <w:pgMar w:header="0" w:footer="661" w:top="780" w:bottom="280" w:left="1680" w:right="1340"/>
          <w:pgSz w:w="11920" w:h="168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536"/>
      </w:pPr>
      <w:r>
        <w:pict>
          <v:shape type="#_x0000_t75" style="width:276pt;height:75pt">
            <v:imagedata o:title="" r:id="rId3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291" w:right="361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656"/>
      </w:pPr>
      <w:r>
        <w:pict>
          <v:shape type="#_x0000_t75" style="width:353.4pt;height:92.4pt">
            <v:imagedata o:title="" r:id="rId3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291" w:right="361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808"/>
      </w:pPr>
      <w:r>
        <w:pict>
          <v:shape type="#_x0000_t75" style="width:332.8pt;height:127.8pt">
            <v:imagedata o:title="" r:id="rId4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4.13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291" w:right="361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24"/>
      </w:pPr>
      <w:r>
        <w:pict>
          <v:shape type="#_x0000_t75" style="width:301.6pt;height:117pt">
            <v:imagedata o:title="" r:id="rId4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39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291" w:right="3612"/>
        <w:sectPr>
          <w:pgMar w:header="0" w:footer="661" w:top="1360" w:bottom="280" w:left="1680" w:right="1340"/>
          <w:pgSz w:w="11920" w:h="1684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0"/>
        <w:ind w:left="1480"/>
      </w:pPr>
      <w:r>
        <w:pict>
          <v:shape type="#_x0000_t75" style="width:260.8pt;height:142.6pt">
            <v:imagedata o:title="" r:id="rId4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0" w:right="404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291" w:right="371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348"/>
      </w:pPr>
      <w:r>
        <w:pict>
          <v:shape type="#_x0000_t75" style="width:288pt;height:127.6pt">
            <v:imagedata o:title="" r:id="rId4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2373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64"/>
      </w:pPr>
      <w:r>
        <w:pict>
          <v:shape type="#_x0000_t75" style="width:416pt;height:84pt">
            <v:imagedata o:title="" r:id="rId4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2764" w:right="398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" w:lineRule="exact" w:line="260"/>
        <w:ind w:left="3308" w:right="4392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60"/>
      </w:pPr>
      <w:r>
        <w:pict>
          <v:shape type="#_x0000_t75" style="width:344pt;height:96.2pt">
            <v:imagedata o:title="" r:id="rId4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152" w:right="3596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627" w:right="4072"/>
        <w:sectPr>
          <w:pgMar w:header="0" w:footer="661" w:top="940" w:bottom="280" w:left="1680" w:right="1240"/>
          <w:pgSz w:w="11920" w:h="1684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72"/>
      </w:pPr>
      <w:r>
        <w:pict>
          <v:shape type="#_x0000_t75" style="width:342.2pt;height:95.2pt">
            <v:imagedata o:title="" r:id="rId4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53"/>
        <w:ind w:left="3623" w:right="394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4.18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4"/>
        <w:ind w:left="3521" w:right="3849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776"/>
      </w:pPr>
      <w:r>
        <w:pict>
          <v:shape type="#_x0000_t75" style="width:261.8pt;height:163.4pt">
            <v:imagedata o:title="" r:id="rId4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6"/>
        <w:ind w:left="3623" w:right="394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4.18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0"/>
        <w:ind w:left="3521" w:right="3849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628"/>
      </w:pPr>
      <w:r>
        <w:pict>
          <v:shape type="#_x0000_t75" style="width:269.2pt;height:168.8pt">
            <v:imagedata o:title="" r:id="rId4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23" w:right="3944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4.19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44"/>
        <w:ind w:left="3521" w:right="3849"/>
        <w:sectPr>
          <w:pgMar w:footer="777" w:header="0" w:top="1540" w:bottom="280" w:left="1680" w:right="1340"/>
          <w:footerReference w:type="default" r:id="rId46"/>
          <w:pgSz w:w="11920" w:h="16840"/>
        </w:sectPr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61"/>
        <w:ind w:left="621" w:right="-59"/>
      </w:pP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-4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-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721"/>
      </w:pPr>
      <w:r>
        <w:pict>
          <v:shape type="#_x0000_t75" style="position:absolute;margin-left:121pt;margin-top:34.7803pt;width:361.5pt;height:18.75pt;mso-position-horizontal-relative:page;mso-position-vertical-relative:paragraph;z-index:-2578">
            <v:imagedata o:title="" r:id="rId50"/>
          </v:shape>
        </w:pic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color w:val="424242"/>
          <w:spacing w:val="6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color w:val="424242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-6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color w:val="424242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6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dd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sectPr>
          <w:pgMar w:header="0" w:footer="777" w:top="1520" w:bottom="280" w:left="720" w:right="380"/>
          <w:pgSz w:w="11920" w:h="16840"/>
          <w:cols w:num="2" w:equalWidth="off">
            <w:col w:w="3412" w:space="826"/>
            <w:col w:w="6582"/>
          </w:cols>
        </w:sectPr>
      </w:pP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621"/>
      </w:pP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ilih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ile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mana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mau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utnya.</w:t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721"/>
      </w:pP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color w:val="424242"/>
          <w:spacing w:val="6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color w:val="424242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-6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color w:val="424242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6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424242"/>
          <w:spacing w:val="-4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424242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424242"/>
          <w:spacing w:val="7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424242"/>
          <w:spacing w:val="-6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9"/>
      </w:pPr>
      <w:r>
        <w:pict>
          <v:shape type="#_x0000_t75" style="width:530.25pt;height:77.25pt">
            <v:imagedata o:title="" r:id="rId5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4104" w:right="4548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6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Nyimpen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ub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dd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tad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leng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nny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549"/>
      </w:pP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color w:val="424242"/>
          <w:spacing w:val="6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3</w:t>
      </w:r>
      <w:r>
        <w:rPr>
          <w:rFonts w:cs="Times New Roman" w:hAnsi="Times New Roman" w:eastAsia="Times New Roman" w:ascii="Times New Roman"/>
          <w:b/>
          <w:color w:val="424242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-6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color w:val="424242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424242"/>
          <w:spacing w:val="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424242"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424242"/>
          <w:spacing w:val="0"/>
          <w:w w:val="100"/>
          <w:sz w:val="28"/>
          <w:szCs w:val="28"/>
        </w:rPr>
        <w:t>ush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9"/>
      </w:pPr>
      <w:r>
        <w:pict>
          <v:shape type="#_x0000_t75" style="width:507pt;height:126pt">
            <v:imagedata o:title="" r:id="rId5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4104" w:right="4795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621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Uplo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mua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ommit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ke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ito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y.</w:t>
      </w:r>
    </w:p>
    <w:sectPr>
      <w:type w:val="continuous"/>
      <w:pgSz w:w="11920" w:h="16840"/>
      <w:pgMar w:top="1380" w:bottom="280" w:left="720" w:right="38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10.4082"/>
        <w:szCs w:val="10.4082"/>
      </w:rPr>
      <w:jc w:val="left"/>
      <w:spacing w:lineRule="exact" w:line="100"/>
    </w:pPr>
    <w:r>
      <w:pict>
        <v:shape type="#_x0000_t202" style="position:absolute;margin-left:516.38pt;margin-top:792.149pt;width:9.5pt;height:13pt;mso-position-horizontal-relative:page;mso-position-vertical-relative:page;z-index:-261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10.4082"/>
        <w:szCs w:val="10.4082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7.38pt;margin-top:792.149pt;width:7.5pt;height:13pt;mso-position-horizontal-relative:page;mso-position-vertical-relative:page;z-index:-261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2"/>
                    <w:szCs w:val="22"/>
                  </w:rPr>
                  <w:t>1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image" Target="media\image4.jpg"/><Relationship Id="rId8" Type="http://schemas.openxmlformats.org/officeDocument/2006/relationships/image" Target="media\image5.png"/><Relationship Id="rId9" Type="http://schemas.openxmlformats.org/officeDocument/2006/relationships/image" Target="media\image6.jpg"/><Relationship Id="rId10" Type="http://schemas.openxmlformats.org/officeDocument/2006/relationships/image" Target="media\image7.jpg"/><Relationship Id="rId11" Type="http://schemas.openxmlformats.org/officeDocument/2006/relationships/image" Target="media\image8.jpg"/><Relationship Id="rId12" Type="http://schemas.openxmlformats.org/officeDocument/2006/relationships/image" Target="media\image9.png"/><Relationship Id="rId13" Type="http://schemas.openxmlformats.org/officeDocument/2006/relationships/image" Target="media\image10.jpg"/><Relationship Id="rId14" Type="http://schemas.openxmlformats.org/officeDocument/2006/relationships/image" Target="media\image11.png"/><Relationship Id="rId15" Type="http://schemas.openxmlformats.org/officeDocument/2006/relationships/image" Target="media\image12.png"/><Relationship Id="rId16" Type="http://schemas.openxmlformats.org/officeDocument/2006/relationships/image" Target="media\image13.jpg"/><Relationship Id="rId17" Type="http://schemas.openxmlformats.org/officeDocument/2006/relationships/image" Target="media\image14.jpg"/><Relationship Id="rId18" Type="http://schemas.openxmlformats.org/officeDocument/2006/relationships/image" Target="media\image15.jpg"/><Relationship Id="rId19" Type="http://schemas.openxmlformats.org/officeDocument/2006/relationships/image" Target="media\image16.png"/><Relationship Id="rId20" Type="http://schemas.openxmlformats.org/officeDocument/2006/relationships/image" Target="media\image17.jpg"/><Relationship Id="rId21" Type="http://schemas.openxmlformats.org/officeDocument/2006/relationships/image" Target="media\image18.png"/><Relationship Id="rId22" Type="http://schemas.openxmlformats.org/officeDocument/2006/relationships/image" Target="media\image19.png"/><Relationship Id="rId23" Type="http://schemas.openxmlformats.org/officeDocument/2006/relationships/image" Target="media\image20.png"/><Relationship Id="rId24" Type="http://schemas.openxmlformats.org/officeDocument/2006/relationships/image" Target="media\image21.png"/><Relationship Id="rId25" Type="http://schemas.openxmlformats.org/officeDocument/2006/relationships/image" Target="media\image22.jpg"/><Relationship Id="rId26" Type="http://schemas.openxmlformats.org/officeDocument/2006/relationships/image" Target="media\image23.png"/><Relationship Id="rId27" Type="http://schemas.openxmlformats.org/officeDocument/2006/relationships/footer" Target="footer1.xml"/><Relationship Id="rId28" Type="http://schemas.openxmlformats.org/officeDocument/2006/relationships/image" Target="media\image24.jpg"/><Relationship Id="rId29" Type="http://schemas.openxmlformats.org/officeDocument/2006/relationships/image" Target="media\image25.jpg"/><Relationship Id="rId30" Type="http://schemas.openxmlformats.org/officeDocument/2006/relationships/image" Target="media\image26.jpg"/><Relationship Id="rId31" Type="http://schemas.openxmlformats.org/officeDocument/2006/relationships/image" Target="media\image27.jpg"/><Relationship Id="rId32" Type="http://schemas.openxmlformats.org/officeDocument/2006/relationships/image" Target="media\image28.jpg"/><Relationship Id="rId33" Type="http://schemas.openxmlformats.org/officeDocument/2006/relationships/image" Target="media\image29.jpg"/><Relationship Id="rId34" Type="http://schemas.openxmlformats.org/officeDocument/2006/relationships/image" Target="media\image30.jpg"/><Relationship Id="rId35" Type="http://schemas.openxmlformats.org/officeDocument/2006/relationships/image" Target="media\image31.jpg"/><Relationship Id="rId36" Type="http://schemas.openxmlformats.org/officeDocument/2006/relationships/image" Target="media\image32.jpg"/><Relationship Id="rId37" Type="http://schemas.openxmlformats.org/officeDocument/2006/relationships/image" Target="media\image33.jpg"/><Relationship Id="rId38" Type="http://schemas.openxmlformats.org/officeDocument/2006/relationships/image" Target="media\image34.jpg"/><Relationship Id="rId39" Type="http://schemas.openxmlformats.org/officeDocument/2006/relationships/image" Target="media\image35.jpg"/><Relationship Id="rId40" Type="http://schemas.openxmlformats.org/officeDocument/2006/relationships/image" Target="media\image36.jpg"/><Relationship Id="rId41" Type="http://schemas.openxmlformats.org/officeDocument/2006/relationships/image" Target="media\image37.jpg"/><Relationship Id="rId42" Type="http://schemas.openxmlformats.org/officeDocument/2006/relationships/image" Target="media\image38.jpg"/><Relationship Id="rId43" Type="http://schemas.openxmlformats.org/officeDocument/2006/relationships/image" Target="media\image39.jpg"/><Relationship Id="rId44" Type="http://schemas.openxmlformats.org/officeDocument/2006/relationships/image" Target="media\image40.jpg"/><Relationship Id="rId45" Type="http://schemas.openxmlformats.org/officeDocument/2006/relationships/image" Target="media\image41.jpg"/><Relationship Id="rId46" Type="http://schemas.openxmlformats.org/officeDocument/2006/relationships/footer" Target="footer2.xml"/><Relationship Id="rId47" Type="http://schemas.openxmlformats.org/officeDocument/2006/relationships/image" Target="media\image42.jpg"/><Relationship Id="rId48" Type="http://schemas.openxmlformats.org/officeDocument/2006/relationships/image" Target="media\image43.jpg"/><Relationship Id="rId49" Type="http://schemas.openxmlformats.org/officeDocument/2006/relationships/image" Target="media\image44.jpg"/><Relationship Id="rId50" Type="http://schemas.openxmlformats.org/officeDocument/2006/relationships/image" Target="media\image45.jpg"/><Relationship Id="rId51" Type="http://schemas.openxmlformats.org/officeDocument/2006/relationships/image" Target="media\image46.jpg"/><Relationship Id="rId52" Type="http://schemas.openxmlformats.org/officeDocument/2006/relationships/image" Target="media\image47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